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media/image17.jpg" ContentType="image/png"/>
  <Override PartName="/word/header1.xml" ContentType="application/vnd.openxmlformats-officedocument.wordprocessingml.head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BE1C126" w14:textId="7049090C" w:rsidR="00D206D7" w:rsidRDefault="00D206D7" w:rsidP="00D206D7">
      <w:pPr>
        <w:tabs>
          <w:tab w:val="left" w:pos="2410"/>
        </w:tabs>
        <w:rPr>
          <w:b/>
          <w:sz w:val="40"/>
          <w:szCs w:val="40"/>
          <w:lang w:eastAsia="ar-SA"/>
        </w:rPr>
      </w:pPr>
    </w:p>
    <w:p w14:paraId="0EBB8787" w14:textId="77777777" w:rsidR="00D206D7" w:rsidRDefault="00D206D7" w:rsidP="00D206D7">
      <w:pPr>
        <w:jc w:val="center"/>
      </w:pPr>
      <w:r>
        <w:rPr>
          <w:b/>
          <w:caps/>
          <w:sz w:val="28"/>
          <w:szCs w:val="28"/>
        </w:rPr>
        <w:t>Frankfurt University of Applied Sciences</w:t>
      </w:r>
    </w:p>
    <w:p w14:paraId="4B4B0CC6" w14:textId="77777777" w:rsidR="00D206D7" w:rsidRDefault="00D206D7" w:rsidP="00D206D7">
      <w:pPr>
        <w:jc w:val="center"/>
      </w:pPr>
      <w:r>
        <w:rPr>
          <w:b/>
          <w:noProof/>
          <w:sz w:val="28"/>
          <w:szCs w:val="28"/>
          <w:lang w:eastAsia="en-US"/>
        </w:rPr>
        <w:drawing>
          <wp:anchor distT="76200" distB="38100" distL="0" distR="0" simplePos="0" relativeHeight="251659776" behindDoc="0" locked="0" layoutInCell="1" allowOverlap="1" wp14:anchorId="352F46BE" wp14:editId="1F945294">
            <wp:simplePos x="0" y="0"/>
            <wp:positionH relativeFrom="column">
              <wp:posOffset>1955800</wp:posOffset>
            </wp:positionH>
            <wp:positionV relativeFrom="paragraph">
              <wp:posOffset>330835</wp:posOffset>
            </wp:positionV>
            <wp:extent cx="2206625" cy="979170"/>
            <wp:effectExtent l="0" t="0" r="0" b="0"/>
            <wp:wrapTopAndBottom/>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cstate="print"/>
                    <a:stretch>
                      <a:fillRect/>
                    </a:stretch>
                  </pic:blipFill>
                  <pic:spPr bwMode="auto">
                    <a:xfrm>
                      <a:off x="0" y="0"/>
                      <a:ext cx="2206625" cy="979170"/>
                    </a:xfrm>
                    <a:prstGeom prst="rect">
                      <a:avLst/>
                    </a:prstGeom>
                  </pic:spPr>
                </pic:pic>
              </a:graphicData>
            </a:graphic>
          </wp:anchor>
        </w:drawing>
      </w:r>
      <w:r>
        <w:rPr>
          <w:b/>
          <w:sz w:val="28"/>
          <w:szCs w:val="28"/>
        </w:rPr>
        <w:t>Faculty 2: Computer Science and Engineering</w:t>
      </w:r>
    </w:p>
    <w:p w14:paraId="1935F3C1" w14:textId="77777777" w:rsidR="00D206D7" w:rsidRPr="007B7E0A" w:rsidRDefault="00D206D7" w:rsidP="00D206D7">
      <w:pPr>
        <w:tabs>
          <w:tab w:val="left" w:pos="2410"/>
        </w:tabs>
        <w:rPr>
          <w:b/>
          <w:sz w:val="40"/>
          <w:szCs w:val="40"/>
          <w:lang w:eastAsia="ar-SA"/>
        </w:rPr>
      </w:pPr>
    </w:p>
    <w:p w14:paraId="45D4F533" w14:textId="77777777" w:rsidR="00D206D7" w:rsidRPr="007B7E0A" w:rsidRDefault="00D206D7" w:rsidP="00D206D7">
      <w:pPr>
        <w:tabs>
          <w:tab w:val="left" w:pos="2410"/>
        </w:tabs>
        <w:jc w:val="center"/>
        <w:rPr>
          <w:b/>
          <w:sz w:val="28"/>
          <w:szCs w:val="28"/>
        </w:rPr>
      </w:pPr>
      <w:r w:rsidRPr="007B7E0A">
        <w:rPr>
          <w:b/>
          <w:sz w:val="28"/>
          <w:szCs w:val="28"/>
          <w:lang w:eastAsia="ar-SA"/>
        </w:rPr>
        <w:t>VIETNAMESE-GERMAN UNIVERSITY (VGU)</w:t>
      </w:r>
    </w:p>
    <w:p w14:paraId="15CF8750" w14:textId="77777777" w:rsidR="00D206D7" w:rsidRPr="007B7E0A" w:rsidRDefault="00D206D7" w:rsidP="00D206D7">
      <w:pPr>
        <w:tabs>
          <w:tab w:val="left" w:pos="2410"/>
        </w:tabs>
        <w:jc w:val="center"/>
        <w:rPr>
          <w:b/>
          <w:sz w:val="28"/>
          <w:szCs w:val="28"/>
        </w:rPr>
      </w:pPr>
      <w:r w:rsidRPr="007B7E0A">
        <w:rPr>
          <w:noProof/>
          <w:sz w:val="28"/>
          <w:szCs w:val="28"/>
          <w:lang w:eastAsia="en-US"/>
        </w:rPr>
        <w:drawing>
          <wp:anchor distT="76200" distB="38100" distL="0" distR="0" simplePos="0" relativeHeight="251658752" behindDoc="0" locked="0" layoutInCell="1" allowOverlap="1" wp14:anchorId="7A9978F3" wp14:editId="1830B309">
            <wp:simplePos x="0" y="0"/>
            <wp:positionH relativeFrom="column">
              <wp:posOffset>2286000</wp:posOffset>
            </wp:positionH>
            <wp:positionV relativeFrom="paragraph">
              <wp:posOffset>459105</wp:posOffset>
            </wp:positionV>
            <wp:extent cx="2160270" cy="536575"/>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cstate="print"/>
                    <a:stretch>
                      <a:fillRect/>
                    </a:stretch>
                  </pic:blipFill>
                  <pic:spPr bwMode="auto">
                    <a:xfrm>
                      <a:off x="0" y="0"/>
                      <a:ext cx="2160270" cy="536575"/>
                    </a:xfrm>
                    <a:prstGeom prst="rect">
                      <a:avLst/>
                    </a:prstGeom>
                  </pic:spPr>
                </pic:pic>
              </a:graphicData>
            </a:graphic>
          </wp:anchor>
        </w:drawing>
      </w:r>
      <w:r w:rsidRPr="007B7E0A">
        <w:rPr>
          <w:b/>
          <w:sz w:val="28"/>
          <w:szCs w:val="28"/>
          <w:lang w:eastAsia="ar-SA"/>
        </w:rPr>
        <w:t>Electrical &amp; Computer Engineering (ECE)</w:t>
      </w:r>
    </w:p>
    <w:p w14:paraId="5586BD1C" w14:textId="77777777" w:rsidR="00D206D7" w:rsidRDefault="00D206D7" w:rsidP="00D206D7">
      <w:pPr>
        <w:tabs>
          <w:tab w:val="left" w:pos="2410"/>
        </w:tabs>
        <w:jc w:val="center"/>
        <w:rPr>
          <w:sz w:val="32"/>
          <w:szCs w:val="32"/>
          <w:lang w:eastAsia="ar-SA"/>
        </w:rPr>
      </w:pPr>
    </w:p>
    <w:p w14:paraId="2D11CC17" w14:textId="77777777" w:rsidR="00D206D7" w:rsidRDefault="00D206D7" w:rsidP="00D206D7">
      <w:pPr>
        <w:tabs>
          <w:tab w:val="left" w:pos="2410"/>
        </w:tabs>
        <w:jc w:val="center"/>
        <w:rPr>
          <w:sz w:val="32"/>
          <w:szCs w:val="32"/>
          <w:lang w:eastAsia="ar-SA"/>
        </w:rPr>
      </w:pPr>
    </w:p>
    <w:p w14:paraId="1ECF5DEF" w14:textId="77777777" w:rsidR="00D206D7" w:rsidRDefault="00D206D7" w:rsidP="00D206D7">
      <w:pPr>
        <w:tabs>
          <w:tab w:val="left" w:pos="2410"/>
        </w:tabs>
        <w:jc w:val="center"/>
        <w:rPr>
          <w:sz w:val="32"/>
          <w:szCs w:val="32"/>
          <w:lang w:eastAsia="ar-SA"/>
        </w:rPr>
      </w:pPr>
    </w:p>
    <w:p w14:paraId="1453498E" w14:textId="77777777" w:rsidR="00D206D7" w:rsidRDefault="00D206D7" w:rsidP="00D206D7">
      <w:pPr>
        <w:tabs>
          <w:tab w:val="left" w:pos="2410"/>
        </w:tabs>
        <w:jc w:val="center"/>
        <w:rPr>
          <w:sz w:val="32"/>
          <w:szCs w:val="32"/>
          <w:lang w:eastAsia="ar-SA"/>
        </w:rPr>
      </w:pPr>
    </w:p>
    <w:p w14:paraId="5A399B1C" w14:textId="77777777" w:rsidR="00D206D7" w:rsidRDefault="00D206D7" w:rsidP="00D206D7">
      <w:pPr>
        <w:tabs>
          <w:tab w:val="left" w:pos="2410"/>
        </w:tabs>
        <w:jc w:val="center"/>
        <w:rPr>
          <w:sz w:val="32"/>
          <w:szCs w:val="32"/>
          <w:lang w:eastAsia="ar-SA"/>
        </w:rPr>
      </w:pPr>
    </w:p>
    <w:p w14:paraId="6F0068CC" w14:textId="77777777" w:rsidR="00D206D7" w:rsidRPr="007B7E0A" w:rsidRDefault="00D206D7" w:rsidP="00D206D7">
      <w:pPr>
        <w:tabs>
          <w:tab w:val="left" w:pos="2410"/>
        </w:tabs>
        <w:jc w:val="center"/>
        <w:rPr>
          <w:b/>
          <w:bCs/>
          <w:sz w:val="56"/>
          <w:szCs w:val="48"/>
          <w:lang w:eastAsia="ar-SA"/>
        </w:rPr>
      </w:pPr>
      <w:r w:rsidRPr="007B7E0A">
        <w:rPr>
          <w:b/>
          <w:bCs/>
          <w:sz w:val="56"/>
          <w:szCs w:val="48"/>
          <w:lang w:eastAsia="ar-SA"/>
        </w:rPr>
        <w:t xml:space="preserve">Low-cost Manipulator using </w:t>
      </w:r>
    </w:p>
    <w:p w14:paraId="7DC13BF6" w14:textId="77777777" w:rsidR="00D206D7" w:rsidRPr="007B7E0A" w:rsidRDefault="00D206D7" w:rsidP="00D206D7">
      <w:pPr>
        <w:tabs>
          <w:tab w:val="left" w:pos="2410"/>
        </w:tabs>
        <w:jc w:val="center"/>
        <w:rPr>
          <w:sz w:val="32"/>
        </w:rPr>
      </w:pPr>
      <w:r w:rsidRPr="007B7E0A">
        <w:rPr>
          <w:b/>
          <w:bCs/>
          <w:sz w:val="56"/>
          <w:szCs w:val="48"/>
          <w:lang w:eastAsia="ar-SA"/>
        </w:rPr>
        <w:t>Manual Controller</w:t>
      </w:r>
    </w:p>
    <w:p w14:paraId="79265542" w14:textId="77777777" w:rsidR="00D206D7" w:rsidRDefault="00D206D7" w:rsidP="00D206D7">
      <w:pPr>
        <w:tabs>
          <w:tab w:val="left" w:pos="2410"/>
        </w:tabs>
        <w:jc w:val="center"/>
        <w:rPr>
          <w:sz w:val="32"/>
          <w:szCs w:val="32"/>
          <w:lang w:eastAsia="ar-SA"/>
        </w:rPr>
      </w:pPr>
    </w:p>
    <w:p w14:paraId="4EA1BFC9" w14:textId="77777777" w:rsidR="00D206D7" w:rsidRDefault="00D206D7" w:rsidP="00D206D7">
      <w:pPr>
        <w:tabs>
          <w:tab w:val="left" w:pos="2410"/>
        </w:tabs>
        <w:jc w:val="center"/>
        <w:rPr>
          <w:sz w:val="32"/>
          <w:szCs w:val="32"/>
          <w:lang w:eastAsia="ar-SA"/>
        </w:rPr>
      </w:pPr>
    </w:p>
    <w:p w14:paraId="2E4750C5" w14:textId="77777777" w:rsidR="00D206D7" w:rsidRDefault="00D206D7" w:rsidP="00D206D7">
      <w:pPr>
        <w:tabs>
          <w:tab w:val="left" w:pos="2410"/>
        </w:tabs>
        <w:jc w:val="center"/>
        <w:rPr>
          <w:sz w:val="32"/>
          <w:szCs w:val="32"/>
          <w:lang w:eastAsia="ar-SA"/>
        </w:rPr>
      </w:pPr>
    </w:p>
    <w:p w14:paraId="00F26BBD" w14:textId="77777777" w:rsidR="00D206D7" w:rsidRDefault="00D206D7" w:rsidP="00D206D7">
      <w:pPr>
        <w:tabs>
          <w:tab w:val="left" w:pos="2410"/>
        </w:tabs>
        <w:jc w:val="center"/>
        <w:rPr>
          <w:sz w:val="32"/>
          <w:szCs w:val="32"/>
          <w:lang w:eastAsia="ar-SA"/>
        </w:rPr>
      </w:pPr>
    </w:p>
    <w:p w14:paraId="6F1BE0CA" w14:textId="77777777" w:rsidR="00D206D7" w:rsidRPr="00F01E5D" w:rsidRDefault="00D206D7" w:rsidP="00D206D7">
      <w:pPr>
        <w:tabs>
          <w:tab w:val="left" w:pos="2410"/>
        </w:tabs>
        <w:jc w:val="center"/>
        <w:rPr>
          <w:sz w:val="28"/>
          <w:szCs w:val="28"/>
          <w:lang w:eastAsia="ar-SA"/>
        </w:rPr>
      </w:pPr>
      <w:r w:rsidRPr="00F01E5D">
        <w:rPr>
          <w:sz w:val="28"/>
          <w:szCs w:val="28"/>
          <w:lang w:eastAsia="ar-SA"/>
        </w:rPr>
        <w:t>by</w:t>
      </w:r>
    </w:p>
    <w:p w14:paraId="1B8B88E4" w14:textId="77777777" w:rsidR="00D206D7" w:rsidRPr="004D3A79" w:rsidRDefault="00D206D7" w:rsidP="00D206D7">
      <w:pPr>
        <w:tabs>
          <w:tab w:val="left" w:pos="2410"/>
        </w:tabs>
        <w:jc w:val="center"/>
        <w:rPr>
          <w:b/>
          <w:sz w:val="28"/>
          <w:szCs w:val="28"/>
          <w:lang w:eastAsia="ar-SA"/>
        </w:rPr>
      </w:pPr>
      <w:r w:rsidRPr="004D3A79">
        <w:rPr>
          <w:b/>
          <w:sz w:val="28"/>
          <w:szCs w:val="28"/>
          <w:lang w:eastAsia="ar-SA"/>
        </w:rPr>
        <w:t xml:space="preserve">Lưu Quang Minh        </w:t>
      </w:r>
    </w:p>
    <w:p w14:paraId="530F5A3C" w14:textId="77777777" w:rsidR="00D206D7" w:rsidRPr="007B7E0A" w:rsidRDefault="00D206D7" w:rsidP="00D206D7">
      <w:pPr>
        <w:tabs>
          <w:tab w:val="left" w:pos="2410"/>
        </w:tabs>
        <w:jc w:val="center"/>
        <w:rPr>
          <w:sz w:val="28"/>
          <w:szCs w:val="28"/>
          <w:lang w:eastAsia="ar-SA"/>
        </w:rPr>
      </w:pPr>
      <w:r w:rsidRPr="007B7E0A">
        <w:rPr>
          <w:sz w:val="28"/>
          <w:szCs w:val="28"/>
          <w:lang w:eastAsia="ar-SA"/>
        </w:rPr>
        <w:t>Matriculation No. 1273700</w:t>
      </w:r>
    </w:p>
    <w:p w14:paraId="0F058D9C" w14:textId="77777777" w:rsidR="00D206D7" w:rsidRPr="007B7E0A" w:rsidRDefault="00D206D7" w:rsidP="00D206D7">
      <w:pPr>
        <w:tabs>
          <w:tab w:val="left" w:pos="2410"/>
        </w:tabs>
        <w:rPr>
          <w:sz w:val="28"/>
          <w:szCs w:val="28"/>
          <w:u w:val="single"/>
          <w:lang w:eastAsia="ar-SA"/>
        </w:rPr>
      </w:pPr>
    </w:p>
    <w:p w14:paraId="63165D08" w14:textId="77777777" w:rsidR="00D206D7" w:rsidRDefault="00D206D7" w:rsidP="00D206D7">
      <w:pPr>
        <w:tabs>
          <w:tab w:val="left" w:pos="2410"/>
        </w:tabs>
        <w:jc w:val="center"/>
        <w:rPr>
          <w:sz w:val="28"/>
          <w:szCs w:val="28"/>
          <w:lang w:eastAsia="ar-SA"/>
        </w:rPr>
      </w:pPr>
      <w:r w:rsidRPr="005017C9">
        <w:rPr>
          <w:sz w:val="28"/>
          <w:szCs w:val="28"/>
          <w:lang w:eastAsia="ar-SA"/>
        </w:rPr>
        <w:t>S</w:t>
      </w:r>
      <w:r>
        <w:rPr>
          <w:sz w:val="28"/>
          <w:szCs w:val="28"/>
          <w:lang w:eastAsia="ar-SA"/>
        </w:rPr>
        <w:t>upervisor</w:t>
      </w:r>
    </w:p>
    <w:p w14:paraId="6BFBE10F" w14:textId="77777777" w:rsidR="00D206D7" w:rsidRPr="004D3A79" w:rsidRDefault="00D206D7" w:rsidP="00D206D7">
      <w:pPr>
        <w:tabs>
          <w:tab w:val="left" w:pos="2410"/>
        </w:tabs>
        <w:jc w:val="center"/>
        <w:rPr>
          <w:b/>
          <w:sz w:val="28"/>
          <w:szCs w:val="28"/>
          <w:lang w:eastAsia="ar-SA"/>
        </w:rPr>
      </w:pPr>
      <w:r w:rsidRPr="004D3A79">
        <w:rPr>
          <w:b/>
          <w:sz w:val="28"/>
          <w:szCs w:val="28"/>
          <w:lang w:eastAsia="ar-SA"/>
        </w:rPr>
        <w:t>Dr.-Ing. Thai Truyen Dai Chan</w:t>
      </w:r>
    </w:p>
    <w:p w14:paraId="38F5DE88" w14:textId="77777777" w:rsidR="00D206D7" w:rsidRDefault="00D206D7" w:rsidP="00D206D7">
      <w:pPr>
        <w:tabs>
          <w:tab w:val="left" w:pos="2410"/>
        </w:tabs>
        <w:jc w:val="center"/>
        <w:rPr>
          <w:sz w:val="28"/>
          <w:szCs w:val="28"/>
          <w:u w:val="single"/>
          <w:lang w:eastAsia="ar-SA"/>
        </w:rPr>
      </w:pPr>
    </w:p>
    <w:p w14:paraId="4B66D867" w14:textId="77777777" w:rsidR="00D206D7" w:rsidRDefault="00D206D7" w:rsidP="00D206D7">
      <w:pPr>
        <w:tabs>
          <w:tab w:val="left" w:pos="2410"/>
        </w:tabs>
        <w:jc w:val="center"/>
        <w:rPr>
          <w:sz w:val="28"/>
          <w:szCs w:val="28"/>
          <w:u w:val="single"/>
          <w:lang w:eastAsia="ar-SA"/>
        </w:rPr>
      </w:pPr>
    </w:p>
    <w:p w14:paraId="4388CED2" w14:textId="5B15E1E8" w:rsidR="00D206D7" w:rsidRDefault="00D206D7" w:rsidP="00D206D7">
      <w:pPr>
        <w:tabs>
          <w:tab w:val="left" w:pos="2410"/>
        </w:tabs>
        <w:jc w:val="center"/>
        <w:rPr>
          <w:sz w:val="28"/>
          <w:szCs w:val="28"/>
          <w:u w:val="single"/>
          <w:lang w:eastAsia="ar-SA"/>
        </w:rPr>
      </w:pPr>
    </w:p>
    <w:p w14:paraId="7BFE393B" w14:textId="52CED0CD" w:rsidR="00D206D7" w:rsidRDefault="00D206D7" w:rsidP="000B77F7">
      <w:pPr>
        <w:tabs>
          <w:tab w:val="left" w:pos="2410"/>
        </w:tabs>
        <w:rPr>
          <w:sz w:val="28"/>
          <w:szCs w:val="28"/>
          <w:u w:val="single"/>
          <w:lang w:eastAsia="ar-SA"/>
        </w:rPr>
      </w:pPr>
    </w:p>
    <w:p w14:paraId="2F987D02" w14:textId="77777777" w:rsidR="00D206D7" w:rsidRPr="007B7E0A" w:rsidRDefault="00D206D7" w:rsidP="00D206D7">
      <w:pPr>
        <w:tabs>
          <w:tab w:val="left" w:pos="2410"/>
        </w:tabs>
        <w:jc w:val="center"/>
        <w:rPr>
          <w:sz w:val="28"/>
          <w:szCs w:val="28"/>
          <w:u w:val="single"/>
          <w:lang w:eastAsia="ar-SA"/>
        </w:rPr>
      </w:pPr>
    </w:p>
    <w:p w14:paraId="72731B3D" w14:textId="77777777" w:rsidR="00D206D7" w:rsidRPr="00F01E5D" w:rsidRDefault="00D206D7" w:rsidP="00D206D7">
      <w:pPr>
        <w:suppressAutoHyphens w:val="0"/>
        <w:jc w:val="center"/>
        <w:rPr>
          <w:b/>
          <w:color w:val="00000A"/>
          <w:lang w:eastAsia="de-DE"/>
        </w:rPr>
      </w:pPr>
      <w:bookmarkStart w:id="0" w:name="__RefHeading__261_345927295"/>
      <w:bookmarkStart w:id="1" w:name="__RefHeading__201_1246344331"/>
      <w:bookmarkStart w:id="2" w:name="__RefHeading__1_1371251666"/>
      <w:bookmarkStart w:id="3" w:name="__RefHeading__611_1618826376"/>
      <w:bookmarkStart w:id="4" w:name="__RefHeading__274_236220911"/>
      <w:bookmarkStart w:id="5" w:name="__RefHeading__196_946287606"/>
      <w:bookmarkStart w:id="6" w:name="__RefHeading__121_22734673"/>
      <w:bookmarkStart w:id="7" w:name="__RefHeading__178_10711985"/>
      <w:bookmarkStart w:id="8" w:name="__RefHeading__171_1407827570"/>
      <w:bookmarkStart w:id="9" w:name="__RefHeading__231_1410173073"/>
      <w:bookmarkEnd w:id="0"/>
      <w:bookmarkEnd w:id="1"/>
      <w:bookmarkEnd w:id="2"/>
      <w:bookmarkEnd w:id="3"/>
      <w:bookmarkEnd w:id="4"/>
      <w:bookmarkEnd w:id="5"/>
      <w:bookmarkEnd w:id="6"/>
      <w:bookmarkEnd w:id="7"/>
      <w:bookmarkEnd w:id="8"/>
      <w:bookmarkEnd w:id="9"/>
      <w:r w:rsidRPr="00F01E5D">
        <w:rPr>
          <w:b/>
          <w:color w:val="00000A"/>
          <w:lang w:eastAsia="de-DE"/>
        </w:rPr>
        <w:t>Binh Duong new city, Viet Nam</w:t>
      </w:r>
    </w:p>
    <w:p w14:paraId="44E8E1E7" w14:textId="3B53A6E2" w:rsidR="00D206D7" w:rsidRPr="00F01E5D" w:rsidRDefault="00371A8D" w:rsidP="00D206D7">
      <w:pPr>
        <w:suppressAutoHyphens w:val="0"/>
        <w:jc w:val="center"/>
        <w:rPr>
          <w:b/>
          <w:color w:val="00000A"/>
          <w:lang w:eastAsia="de-DE"/>
        </w:rPr>
      </w:pPr>
      <w:r w:rsidRPr="00371A8D">
        <w:rPr>
          <w:b/>
          <w:color w:val="00000A"/>
          <w:lang w:eastAsia="de-DE"/>
        </w:rPr>
        <w:t>27</w:t>
      </w:r>
      <w:r>
        <w:rPr>
          <w:b/>
          <w:color w:val="00000A"/>
          <w:vertAlign w:val="superscript"/>
          <w:lang w:eastAsia="de-DE"/>
        </w:rPr>
        <w:t>th</w:t>
      </w:r>
      <w:r>
        <w:rPr>
          <w:b/>
          <w:color w:val="00000A"/>
          <w:lang w:eastAsia="de-DE"/>
        </w:rPr>
        <w:t xml:space="preserve"> </w:t>
      </w:r>
      <w:r w:rsidR="00D206D7" w:rsidRPr="00371A8D">
        <w:rPr>
          <w:b/>
          <w:color w:val="00000A"/>
          <w:lang w:eastAsia="de-DE"/>
        </w:rPr>
        <w:t>April</w:t>
      </w:r>
      <w:r w:rsidR="00D206D7" w:rsidRPr="00F01E5D">
        <w:rPr>
          <w:b/>
          <w:color w:val="00000A"/>
          <w:lang w:eastAsia="de-DE"/>
        </w:rPr>
        <w:t xml:space="preserve"> 2021</w:t>
      </w:r>
    </w:p>
    <w:p w14:paraId="21FA6664" w14:textId="118C1841" w:rsidR="00B57942" w:rsidRDefault="00B57942" w:rsidP="007B7E0A">
      <w:pPr>
        <w:suppressAutoHyphens w:val="0"/>
        <w:rPr>
          <w:lang w:eastAsia="ar-SA"/>
        </w:rPr>
      </w:pPr>
    </w:p>
    <w:p w14:paraId="2388B76B" w14:textId="77777777" w:rsidR="00D206D7" w:rsidRDefault="00D206D7">
      <w:pPr>
        <w:tabs>
          <w:tab w:val="left" w:pos="2410"/>
        </w:tabs>
        <w:jc w:val="center"/>
        <w:rPr>
          <w:lang w:eastAsia="ar-SA"/>
        </w:rPr>
      </w:pPr>
    </w:p>
    <w:p w14:paraId="2471D557" w14:textId="77777777" w:rsidR="00D206D7" w:rsidRDefault="00D206D7">
      <w:pPr>
        <w:tabs>
          <w:tab w:val="left" w:pos="2410"/>
        </w:tabs>
        <w:jc w:val="center"/>
        <w:rPr>
          <w:lang w:eastAsia="ar-SA"/>
        </w:rPr>
      </w:pPr>
    </w:p>
    <w:p w14:paraId="1E36D722" w14:textId="407A072B" w:rsidR="00F957DC" w:rsidRDefault="00F957DC">
      <w:pPr>
        <w:tabs>
          <w:tab w:val="left" w:pos="2410"/>
        </w:tabs>
        <w:jc w:val="center"/>
      </w:pPr>
      <w:r>
        <w:rPr>
          <w:lang w:eastAsia="ar-SA"/>
        </w:rPr>
        <w:t>(This page intentionally left blank)</w:t>
      </w:r>
    </w:p>
    <w:p w14:paraId="38E7EDCC" w14:textId="77777777" w:rsidR="006E72C2" w:rsidRDefault="006E72C2" w:rsidP="007B7E0A">
      <w:pPr>
        <w:pageBreakBefore/>
        <w:tabs>
          <w:tab w:val="left" w:pos="2410"/>
        </w:tabs>
      </w:pPr>
    </w:p>
    <w:p w14:paraId="349A78A9" w14:textId="77777777" w:rsidR="00F957DC" w:rsidRDefault="003C3DDB">
      <w:pPr>
        <w:tabs>
          <w:tab w:val="left" w:pos="2410"/>
        </w:tabs>
        <w:ind w:left="7200"/>
        <w:rPr>
          <w:lang w:eastAsia="ar-SA"/>
        </w:rPr>
      </w:pPr>
      <w:r>
        <w:rPr>
          <w:noProof/>
          <w:lang w:eastAsia="en-US"/>
        </w:rPr>
        <mc:AlternateContent>
          <mc:Choice Requires="wps">
            <w:drawing>
              <wp:anchor distT="0" distB="0" distL="114300" distR="114300" simplePos="0" relativeHeight="251652608" behindDoc="0" locked="0" layoutInCell="1" allowOverlap="1" wp14:anchorId="0DF2A195" wp14:editId="1F512DBF">
                <wp:simplePos x="0" y="0"/>
                <wp:positionH relativeFrom="column">
                  <wp:posOffset>-76200</wp:posOffset>
                </wp:positionH>
                <wp:positionV relativeFrom="paragraph">
                  <wp:posOffset>134620</wp:posOffset>
                </wp:positionV>
                <wp:extent cx="6324600" cy="0"/>
                <wp:effectExtent l="5715" t="10795" r="13335" b="8255"/>
                <wp:wrapNone/>
                <wp:docPr id="4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21EA7F" id="Line 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6pt" to="49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" strokeweight=".26mm">
                <v:stroke joinstyle="miter" endcap="square"/>
              </v:line>
            </w:pict>
          </mc:Fallback>
        </mc:AlternateContent>
      </w:r>
    </w:p>
    <w:p w14:paraId="1CA35C1F" w14:textId="297297EF" w:rsidR="0019014D" w:rsidRPr="0019014D" w:rsidRDefault="00371A8D" w:rsidP="0019014D">
      <w:pPr>
        <w:ind w:left="5850"/>
        <w:rPr>
          <w:lang w:eastAsia="ar-SA"/>
        </w:rPr>
      </w:pPr>
      <w:r>
        <w:rPr>
          <w:lang w:eastAsia="ar-SA"/>
        </w:rPr>
        <w:t>27</w:t>
      </w:r>
      <w:r>
        <w:rPr>
          <w:vertAlign w:val="superscript"/>
          <w:lang w:eastAsia="ar-SA"/>
        </w:rPr>
        <w:t>th</w:t>
      </w:r>
      <w:r w:rsidR="0019014D">
        <w:rPr>
          <w:vertAlign w:val="superscript"/>
          <w:lang w:eastAsia="ar-SA"/>
        </w:rPr>
        <w:t xml:space="preserve"> </w:t>
      </w:r>
      <w:r w:rsidR="0019014D">
        <w:rPr>
          <w:lang w:eastAsia="ar-SA"/>
        </w:rPr>
        <w:t>April 2021</w:t>
      </w:r>
    </w:p>
    <w:p w14:paraId="70754B17" w14:textId="082D18BA" w:rsidR="00F957DC" w:rsidRPr="00D904EF" w:rsidRDefault="00244883" w:rsidP="00D856BA">
      <w:pPr>
        <w:ind w:left="5850"/>
      </w:pPr>
      <w:r w:rsidRPr="00D904EF">
        <w:rPr>
          <w:lang w:eastAsia="ar-SA"/>
        </w:rPr>
        <w:t>Luu Quang Minh</w:t>
      </w:r>
    </w:p>
    <w:p w14:paraId="5ECEA592" w14:textId="7E0953D7" w:rsidR="00F957DC" w:rsidRDefault="00847C33" w:rsidP="00D856BA">
      <w:pPr>
        <w:ind w:left="5850"/>
      </w:pPr>
      <w:r>
        <w:rPr>
          <w:lang w:eastAsia="ar-SA"/>
        </w:rPr>
        <w:t xml:space="preserve">ECE2017 </w:t>
      </w:r>
    </w:p>
    <w:p w14:paraId="1674DCA4" w14:textId="77777777" w:rsidR="00AA72F8" w:rsidRDefault="00AA72F8" w:rsidP="00D856BA">
      <w:pPr>
        <w:ind w:left="5850"/>
        <w:rPr>
          <w:lang w:eastAsia="ar-SA"/>
        </w:rPr>
      </w:pPr>
      <w:r>
        <w:rPr>
          <w:lang w:eastAsia="ar-SA"/>
        </w:rPr>
        <w:t>Dinh Hoa dorm</w:t>
      </w:r>
      <w:r w:rsidR="006E72C2">
        <w:rPr>
          <w:lang w:eastAsia="ar-SA"/>
        </w:rPr>
        <w:t xml:space="preserve">, Hoa Phu Street, </w:t>
      </w:r>
    </w:p>
    <w:p w14:paraId="3B55D2F1" w14:textId="2C2B5BFE" w:rsidR="006E72C2" w:rsidRDefault="00D856BA" w:rsidP="00D856BA">
      <w:pPr>
        <w:ind w:left="5850"/>
        <w:rPr>
          <w:lang w:eastAsia="ar-SA"/>
        </w:rPr>
      </w:pPr>
      <w:r>
        <w:rPr>
          <w:lang w:eastAsia="ar-SA"/>
        </w:rPr>
        <w:t>B</w:t>
      </w:r>
      <w:r w:rsidR="006E72C2">
        <w:rPr>
          <w:lang w:eastAsia="ar-SA"/>
        </w:rPr>
        <w:t>inh Duong province, Viet Nam</w:t>
      </w:r>
    </w:p>
    <w:p w14:paraId="668A4762" w14:textId="77777777" w:rsidR="00F957DC" w:rsidRDefault="00F957DC">
      <w:pPr>
        <w:tabs>
          <w:tab w:val="left" w:pos="2410"/>
        </w:tabs>
        <w:ind w:left="720"/>
        <w:rPr>
          <w:lang w:eastAsia="ar-SA"/>
        </w:rPr>
      </w:pPr>
    </w:p>
    <w:p w14:paraId="61E160A7" w14:textId="443E3409" w:rsidR="00F957DC" w:rsidRDefault="0019014D">
      <w:pPr>
        <w:tabs>
          <w:tab w:val="left" w:pos="2410"/>
        </w:tabs>
      </w:pPr>
      <w:r>
        <w:rPr>
          <w:lang w:eastAsia="ar-SA"/>
        </w:rPr>
        <w:t>Dr.</w:t>
      </w:r>
      <w:r w:rsidR="00EB72B6">
        <w:rPr>
          <w:lang w:eastAsia="ar-SA"/>
        </w:rPr>
        <w:t xml:space="preserve">-Ing, </w:t>
      </w:r>
      <w:r w:rsidR="002D4217">
        <w:rPr>
          <w:lang w:eastAsia="ar-SA"/>
        </w:rPr>
        <w:t xml:space="preserve">Thai Truyen Dai </w:t>
      </w:r>
      <w:r>
        <w:rPr>
          <w:lang w:eastAsia="ar-SA"/>
        </w:rPr>
        <w:t>Chan, PhD</w:t>
      </w:r>
    </w:p>
    <w:p w14:paraId="73F2DBA4" w14:textId="77777777" w:rsidR="00FB39D1" w:rsidRPr="00FB39D1" w:rsidRDefault="00FB39D1" w:rsidP="00FB39D1">
      <w:pPr>
        <w:tabs>
          <w:tab w:val="left" w:pos="2410"/>
        </w:tabs>
        <w:rPr>
          <w:lang w:eastAsia="ar-SA"/>
        </w:rPr>
      </w:pPr>
      <w:r w:rsidRPr="00FB39D1">
        <w:rPr>
          <w:lang w:eastAsia="ar-SA"/>
        </w:rPr>
        <w:t>Senior Lecturer cum Academic Coordinator, </w:t>
      </w:r>
    </w:p>
    <w:p w14:paraId="46E12135" w14:textId="4790789E" w:rsidR="00FB39D1" w:rsidRDefault="00FB39D1" w:rsidP="00FB39D1">
      <w:pPr>
        <w:tabs>
          <w:tab w:val="left" w:pos="2410"/>
        </w:tabs>
        <w:rPr>
          <w:lang w:eastAsia="ar-SA"/>
        </w:rPr>
      </w:pPr>
      <w:r w:rsidRPr="00FB39D1">
        <w:rPr>
          <w:lang w:eastAsia="ar-SA"/>
        </w:rPr>
        <w:t xml:space="preserve">Electrical &amp; </w:t>
      </w:r>
      <w:r w:rsidR="007B7E0A">
        <w:rPr>
          <w:lang w:eastAsia="ar-SA"/>
        </w:rPr>
        <w:t>Computer Engineering (ECE</w:t>
      </w:r>
      <w:r w:rsidRPr="00FB39D1">
        <w:rPr>
          <w:lang w:eastAsia="ar-SA"/>
        </w:rPr>
        <w:t>)</w:t>
      </w:r>
      <w:r w:rsidR="00EB72B6">
        <w:rPr>
          <w:lang w:eastAsia="ar-SA"/>
        </w:rPr>
        <w:t xml:space="preserve"> study program</w:t>
      </w:r>
      <w:r w:rsidRPr="00FB39D1">
        <w:rPr>
          <w:lang w:eastAsia="ar-SA"/>
        </w:rPr>
        <w:t xml:space="preserve"> </w:t>
      </w:r>
    </w:p>
    <w:p w14:paraId="773BB2C6" w14:textId="77777777" w:rsidR="00F957DC" w:rsidRDefault="00F957DC">
      <w:pPr>
        <w:snapToGrid w:val="0"/>
      </w:pPr>
      <w:r>
        <w:t>Vietnamese German University</w:t>
      </w:r>
    </w:p>
    <w:p w14:paraId="48463ADC" w14:textId="49A07C10" w:rsidR="00F957DC" w:rsidRDefault="00EB72B6">
      <w:pPr>
        <w:snapToGrid w:val="0"/>
      </w:pPr>
      <w:r>
        <w:t>Le Lai street, Hoa Phu ward</w:t>
      </w:r>
    </w:p>
    <w:p w14:paraId="494CD72C" w14:textId="12762ADF" w:rsidR="00F957DC" w:rsidRDefault="00EB72B6">
      <w:pPr>
        <w:tabs>
          <w:tab w:val="left" w:pos="2410"/>
        </w:tabs>
        <w:snapToGrid w:val="0"/>
      </w:pPr>
      <w:r>
        <w:rPr>
          <w:lang w:eastAsia="ar-SA"/>
        </w:rPr>
        <w:t>Thu Dau Mot city, Binh Duong, Vietnam</w:t>
      </w:r>
    </w:p>
    <w:p w14:paraId="23E7973E" w14:textId="77777777" w:rsidR="00B57942" w:rsidRDefault="00B57942">
      <w:pPr>
        <w:tabs>
          <w:tab w:val="left" w:pos="2410"/>
        </w:tabs>
        <w:rPr>
          <w:i/>
          <w:iCs/>
          <w:lang w:eastAsia="ar-SA"/>
        </w:rPr>
      </w:pPr>
    </w:p>
    <w:p w14:paraId="06A1DA5A" w14:textId="0F633B45" w:rsidR="00F957DC" w:rsidRDefault="00F957DC">
      <w:pPr>
        <w:tabs>
          <w:tab w:val="left" w:pos="2410"/>
        </w:tabs>
      </w:pPr>
      <w:r>
        <w:rPr>
          <w:lang w:eastAsia="ar-SA"/>
        </w:rPr>
        <w:t xml:space="preserve">Dear </w:t>
      </w:r>
      <w:r w:rsidR="00FB39D1">
        <w:rPr>
          <w:lang w:eastAsia="ar-SA"/>
        </w:rPr>
        <w:t>D</w:t>
      </w:r>
      <w:r w:rsidR="002D4217">
        <w:rPr>
          <w:lang w:eastAsia="ar-SA"/>
        </w:rPr>
        <w:t>r. Thai Truyen Dai Chan</w:t>
      </w:r>
      <w:r w:rsidR="006E72C2">
        <w:rPr>
          <w:lang w:eastAsia="ar-SA"/>
        </w:rPr>
        <w:t>,</w:t>
      </w:r>
    </w:p>
    <w:p w14:paraId="0A426459" w14:textId="77777777" w:rsidR="00B57942" w:rsidRDefault="00B57942">
      <w:pPr>
        <w:tabs>
          <w:tab w:val="left" w:pos="2410"/>
        </w:tabs>
        <w:rPr>
          <w:i/>
          <w:iCs/>
          <w:lang w:eastAsia="ar-SA"/>
        </w:rPr>
      </w:pPr>
    </w:p>
    <w:p w14:paraId="30105FE8" w14:textId="14FA4EF4" w:rsidR="00F957DC" w:rsidRDefault="00F957DC">
      <w:pPr>
        <w:tabs>
          <w:tab w:val="left" w:pos="2410"/>
        </w:tabs>
      </w:pPr>
      <w:r>
        <w:rPr>
          <w:lang w:eastAsia="ar-SA"/>
        </w:rPr>
        <w:t xml:space="preserve">Enclosed is </w:t>
      </w:r>
      <w:r w:rsidR="00FB39D1">
        <w:rPr>
          <w:lang w:eastAsia="ar-SA"/>
        </w:rPr>
        <w:t xml:space="preserve">my </w:t>
      </w:r>
      <w:r w:rsidR="007B7E0A">
        <w:rPr>
          <w:lang w:eastAsia="ar-SA"/>
        </w:rPr>
        <w:t>Robotic Design</w:t>
      </w:r>
      <w:r w:rsidR="00AA72F8">
        <w:rPr>
          <w:lang w:eastAsia="ar-SA"/>
        </w:rPr>
        <w:t xml:space="preserve"> Report</w:t>
      </w:r>
      <w:r w:rsidR="00B57942">
        <w:rPr>
          <w:lang w:eastAsia="ar-SA"/>
        </w:rPr>
        <w:t xml:space="preserve">, </w:t>
      </w:r>
      <w:r w:rsidR="00AA72F8">
        <w:rPr>
          <w:lang w:eastAsia="ar-SA"/>
        </w:rPr>
        <w:t xml:space="preserve">Low-cost Manipulator using </w:t>
      </w:r>
      <w:r w:rsidR="00960642">
        <w:rPr>
          <w:lang w:eastAsia="ar-SA"/>
        </w:rPr>
        <w:t>Manual</w:t>
      </w:r>
      <w:r w:rsidR="00AA72F8">
        <w:rPr>
          <w:lang w:eastAsia="ar-SA"/>
        </w:rPr>
        <w:t xml:space="preserve"> Controller</w:t>
      </w:r>
      <w:r w:rsidR="00B57942">
        <w:rPr>
          <w:lang w:eastAsia="ar-SA"/>
        </w:rPr>
        <w:t>,</w:t>
      </w:r>
      <w:r>
        <w:rPr>
          <w:i/>
          <w:iCs/>
          <w:lang w:eastAsia="ar-SA"/>
        </w:rPr>
        <w:t xml:space="preserve"> </w:t>
      </w:r>
      <w:r w:rsidR="00AA72F8">
        <w:rPr>
          <w:i/>
          <w:iCs/>
          <w:lang w:eastAsia="ar-SA"/>
        </w:rPr>
        <w:t xml:space="preserve"> </w:t>
      </w:r>
      <w:r w:rsidR="00AA72F8">
        <w:rPr>
          <w:lang w:eastAsia="ar-SA"/>
        </w:rPr>
        <w:t>and is s</w:t>
      </w:r>
      <w:r>
        <w:rPr>
          <w:lang w:eastAsia="ar-SA"/>
        </w:rPr>
        <w:t xml:space="preserve">ubmitted to partially meet the requirements for </w:t>
      </w:r>
      <w:r w:rsidR="00EB72B6">
        <w:rPr>
          <w:lang w:eastAsia="ar-SA"/>
        </w:rPr>
        <w:t xml:space="preserve">the </w:t>
      </w:r>
      <w:r w:rsidR="00AA72F8">
        <w:rPr>
          <w:lang w:eastAsia="ar-SA"/>
        </w:rPr>
        <w:t>Senior project</w:t>
      </w:r>
      <w:r>
        <w:rPr>
          <w:lang w:eastAsia="ar-SA"/>
        </w:rPr>
        <w:t>.</w:t>
      </w:r>
    </w:p>
    <w:p w14:paraId="7F3C1C3F" w14:textId="77777777" w:rsidR="00F957DC" w:rsidRDefault="00F957DC">
      <w:pPr>
        <w:tabs>
          <w:tab w:val="left" w:pos="2410"/>
        </w:tabs>
        <w:rPr>
          <w:lang w:eastAsia="ar-SA"/>
        </w:rPr>
      </w:pPr>
    </w:p>
    <w:p w14:paraId="40149C57" w14:textId="104683B4" w:rsidR="00F957DC" w:rsidRDefault="00EB72B6">
      <w:pPr>
        <w:tabs>
          <w:tab w:val="left" w:pos="2410"/>
        </w:tabs>
      </w:pPr>
      <w:r>
        <w:rPr>
          <w:lang w:eastAsia="ar-SA"/>
        </w:rPr>
        <w:t>This r</w:t>
      </w:r>
      <w:r w:rsidR="00F957DC">
        <w:rPr>
          <w:lang w:eastAsia="ar-SA"/>
        </w:rPr>
        <w:t>eport discusses the context for the project, gives a detailed description of the mechanical, elect</w:t>
      </w:r>
      <w:r w:rsidR="00B57942">
        <w:rPr>
          <w:lang w:eastAsia="ar-SA"/>
        </w:rPr>
        <w:t>rical sub-systems</w:t>
      </w:r>
      <w:r w:rsidR="007B7E0A">
        <w:rPr>
          <w:lang w:eastAsia="ar-SA"/>
        </w:rPr>
        <w:t xml:space="preserve"> and software design</w:t>
      </w:r>
      <w:r w:rsidR="00B57942">
        <w:rPr>
          <w:lang w:eastAsia="ar-SA"/>
        </w:rPr>
        <w:t>,</w:t>
      </w:r>
      <w:r w:rsidR="00F957DC">
        <w:rPr>
          <w:lang w:eastAsia="ar-SA"/>
        </w:rPr>
        <w:t xml:space="preserve"> addresses the feasibili</w:t>
      </w:r>
      <w:r w:rsidR="00B57942">
        <w:rPr>
          <w:lang w:eastAsia="ar-SA"/>
        </w:rPr>
        <w:t>ty of the project</w:t>
      </w:r>
      <w:r>
        <w:rPr>
          <w:lang w:eastAsia="ar-SA"/>
        </w:rPr>
        <w:t>,</w:t>
      </w:r>
      <w:r w:rsidR="00B57942">
        <w:rPr>
          <w:lang w:eastAsia="ar-SA"/>
        </w:rPr>
        <w:t xml:space="preserve"> and includes</w:t>
      </w:r>
      <w:r w:rsidR="007B7E0A">
        <w:rPr>
          <w:lang w:eastAsia="ar-SA"/>
        </w:rPr>
        <w:t xml:space="preserve"> algorithm and</w:t>
      </w:r>
      <w:r w:rsidR="00B57942">
        <w:rPr>
          <w:lang w:eastAsia="ar-SA"/>
        </w:rPr>
        <w:t xml:space="preserve"> all code</w:t>
      </w:r>
      <w:r w:rsidR="007B7E0A">
        <w:rPr>
          <w:lang w:eastAsia="ar-SA"/>
        </w:rPr>
        <w:t xml:space="preserve">s programmed </w:t>
      </w:r>
      <w:r w:rsidR="00F957DC">
        <w:rPr>
          <w:lang w:eastAsia="ar-SA"/>
        </w:rPr>
        <w:t>for this project.</w:t>
      </w:r>
    </w:p>
    <w:p w14:paraId="71BE8E65" w14:textId="2D276EA6" w:rsidR="00F957DC" w:rsidRDefault="00244883">
      <w:pPr>
        <w:tabs>
          <w:tab w:val="left" w:pos="2410"/>
        </w:tabs>
        <w:rPr>
          <w:lang w:eastAsia="ar-SA"/>
        </w:rPr>
      </w:pPr>
      <w:r>
        <w:rPr>
          <w:lang w:eastAsia="ar-SA"/>
        </w:rPr>
        <w:softHyphen/>
      </w:r>
      <w:r>
        <w:rPr>
          <w:lang w:eastAsia="ar-SA"/>
        </w:rPr>
        <w:softHyphen/>
      </w:r>
      <w:r>
        <w:rPr>
          <w:lang w:eastAsia="ar-SA"/>
        </w:rPr>
        <w:softHyphen/>
      </w:r>
    </w:p>
    <w:p w14:paraId="36699BE6" w14:textId="52CDCDB8" w:rsidR="00F957DC" w:rsidRDefault="00F957DC">
      <w:pPr>
        <w:tabs>
          <w:tab w:val="left" w:pos="2410"/>
        </w:tabs>
      </w:pPr>
      <w:r>
        <w:rPr>
          <w:lang w:eastAsia="ar-SA"/>
        </w:rPr>
        <w:t xml:space="preserve">I appreciate the time you are taking to review this </w:t>
      </w:r>
      <w:r w:rsidR="00F53640">
        <w:rPr>
          <w:lang w:eastAsia="ar-SA"/>
        </w:rPr>
        <w:t>r</w:t>
      </w:r>
      <w:r>
        <w:rPr>
          <w:lang w:eastAsia="ar-SA"/>
        </w:rPr>
        <w:t>epo</w:t>
      </w:r>
      <w:r w:rsidR="00B57942">
        <w:rPr>
          <w:lang w:eastAsia="ar-SA"/>
        </w:rPr>
        <w:t xml:space="preserve">rt and hope that it meets your </w:t>
      </w:r>
      <w:r>
        <w:rPr>
          <w:lang w:eastAsia="ar-SA"/>
        </w:rPr>
        <w:t xml:space="preserve">approval. If you have any more </w:t>
      </w:r>
      <w:r w:rsidR="002C1F94">
        <w:rPr>
          <w:lang w:eastAsia="ar-SA"/>
        </w:rPr>
        <w:t>questions,</w:t>
      </w:r>
      <w:r>
        <w:rPr>
          <w:lang w:eastAsia="ar-SA"/>
        </w:rPr>
        <w:t xml:space="preserve"> feel free to contact me either</w:t>
      </w:r>
      <w:r w:rsidR="006E72C2">
        <w:rPr>
          <w:lang w:eastAsia="ar-SA"/>
        </w:rPr>
        <w:t xml:space="preserve"> by telephone </w:t>
      </w:r>
      <w:r w:rsidR="00EB72B6">
        <w:rPr>
          <w:lang w:eastAsia="ar-SA"/>
        </w:rPr>
        <w:t xml:space="preserve">at </w:t>
      </w:r>
      <w:r w:rsidR="00AA72F8">
        <w:rPr>
          <w:lang w:eastAsia="ar-SA"/>
        </w:rPr>
        <w:t>038</w:t>
      </w:r>
      <w:r w:rsidR="00960642">
        <w:rPr>
          <w:lang w:eastAsia="ar-SA"/>
        </w:rPr>
        <w:t>.</w:t>
      </w:r>
      <w:r w:rsidR="00AA72F8">
        <w:rPr>
          <w:lang w:eastAsia="ar-SA"/>
        </w:rPr>
        <w:t>2424842</w:t>
      </w:r>
      <w:r w:rsidR="006E72C2">
        <w:rPr>
          <w:lang w:eastAsia="ar-SA"/>
        </w:rPr>
        <w:t xml:space="preserve"> or e-mail: </w:t>
      </w:r>
      <w:r w:rsidR="00AA72F8">
        <w:rPr>
          <w:lang w:eastAsia="ar-SA"/>
        </w:rPr>
        <w:t>13295@student.vgu.edu.vn</w:t>
      </w:r>
      <w:r>
        <w:rPr>
          <w:lang w:eastAsia="ar-SA"/>
        </w:rPr>
        <w:t>.</w:t>
      </w:r>
    </w:p>
    <w:p w14:paraId="0C8E8CEA" w14:textId="23CA3E2B" w:rsidR="00B57942" w:rsidRDefault="00AA72F8">
      <w:pPr>
        <w:tabs>
          <w:tab w:val="left" w:pos="2410"/>
        </w:tabs>
        <w:rPr>
          <w:i/>
          <w:iCs/>
          <w:lang w:eastAsia="ar-SA"/>
        </w:rPr>
      </w:pPr>
      <w:r>
        <w:rPr>
          <w:noProof/>
          <w:lang w:eastAsia="en-US"/>
        </w:rPr>
        <w:drawing>
          <wp:anchor distT="0" distB="0" distL="114300" distR="114300" simplePos="0" relativeHeight="251651584" behindDoc="1" locked="0" layoutInCell="1" allowOverlap="1" wp14:anchorId="17EBE799" wp14:editId="0854CB30">
            <wp:simplePos x="0" y="0"/>
            <wp:positionH relativeFrom="column">
              <wp:posOffset>-980440</wp:posOffset>
            </wp:positionH>
            <wp:positionV relativeFrom="paragraph">
              <wp:posOffset>180975</wp:posOffset>
            </wp:positionV>
            <wp:extent cx="3092450" cy="920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1">
                      <a:extLst>
                        <a:ext uri="{28A0092B-C50C-407E-A947-70E740481C1C}">
                          <a14:useLocalDpi xmlns:a14="http://schemas.microsoft.com/office/drawing/2010/main" val="0"/>
                        </a:ext>
                      </a:extLst>
                    </a:blip>
                    <a:stretch>
                      <a:fillRect/>
                    </a:stretch>
                  </pic:blipFill>
                  <pic:spPr>
                    <a:xfrm>
                      <a:off x="0" y="0"/>
                      <a:ext cx="3092450" cy="920750"/>
                    </a:xfrm>
                    <a:prstGeom prst="rect">
                      <a:avLst/>
                    </a:prstGeom>
                  </pic:spPr>
                </pic:pic>
              </a:graphicData>
            </a:graphic>
            <wp14:sizeRelH relativeFrom="page">
              <wp14:pctWidth>0</wp14:pctWidth>
            </wp14:sizeRelH>
            <wp14:sizeRelV relativeFrom="page">
              <wp14:pctHeight>0</wp14:pctHeight>
            </wp14:sizeRelV>
          </wp:anchor>
        </w:drawing>
      </w:r>
    </w:p>
    <w:p w14:paraId="53C0B5FD" w14:textId="6897D4C3" w:rsidR="00F957DC" w:rsidRDefault="00F957DC">
      <w:pPr>
        <w:tabs>
          <w:tab w:val="left" w:pos="2410"/>
        </w:tabs>
      </w:pPr>
      <w:r>
        <w:rPr>
          <w:lang w:eastAsia="ar-SA"/>
        </w:rPr>
        <w:t>Sincerely yours,</w:t>
      </w:r>
    </w:p>
    <w:p w14:paraId="2312819B" w14:textId="67DB5531" w:rsidR="00F957DC" w:rsidRDefault="00F957DC">
      <w:pPr>
        <w:tabs>
          <w:tab w:val="left" w:pos="2410"/>
        </w:tabs>
        <w:rPr>
          <w:i/>
          <w:iCs/>
          <w:lang w:eastAsia="ar-SA"/>
        </w:rPr>
      </w:pPr>
    </w:p>
    <w:p w14:paraId="1802D0DB" w14:textId="53A2D10B" w:rsidR="00B57942" w:rsidRDefault="00B57942">
      <w:pPr>
        <w:tabs>
          <w:tab w:val="left" w:pos="2410"/>
        </w:tabs>
        <w:rPr>
          <w:lang w:eastAsia="ar-SA"/>
        </w:rPr>
      </w:pPr>
    </w:p>
    <w:p w14:paraId="3F132837" w14:textId="77777777" w:rsidR="00F957DC" w:rsidRDefault="00F957DC">
      <w:pPr>
        <w:tabs>
          <w:tab w:val="left" w:pos="2410"/>
        </w:tabs>
        <w:rPr>
          <w:lang w:eastAsia="ar-SA"/>
        </w:rPr>
      </w:pPr>
    </w:p>
    <w:p w14:paraId="5CFAAAD5" w14:textId="6BC62440" w:rsidR="00F957DC" w:rsidRDefault="00244883">
      <w:pPr>
        <w:tabs>
          <w:tab w:val="left" w:pos="2410"/>
        </w:tabs>
      </w:pPr>
      <w:r>
        <w:rPr>
          <w:lang w:eastAsia="ar-SA"/>
        </w:rPr>
        <w:t>Minh, Quang Luu</w:t>
      </w:r>
    </w:p>
    <w:p w14:paraId="177899F4" w14:textId="3A8C0917" w:rsidR="00F957DC" w:rsidRDefault="00F957DC">
      <w:pPr>
        <w:tabs>
          <w:tab w:val="left" w:pos="2410"/>
        </w:tabs>
      </w:pPr>
    </w:p>
    <w:p w14:paraId="08B6E0B0" w14:textId="77777777" w:rsidR="00B57942" w:rsidRDefault="00B57942">
      <w:pPr>
        <w:rPr>
          <w:i/>
          <w:iCs/>
          <w:lang w:eastAsia="ar-SA"/>
        </w:rPr>
      </w:pPr>
    </w:p>
    <w:p w14:paraId="6AD67882" w14:textId="790DB67D" w:rsidR="00F957DC" w:rsidRDefault="00F957DC">
      <w:r>
        <w:rPr>
          <w:lang w:eastAsia="ar-SA"/>
        </w:rPr>
        <w:t>Encl</w:t>
      </w:r>
      <w:r w:rsidR="006E72C2">
        <w:rPr>
          <w:lang w:eastAsia="ar-SA"/>
        </w:rPr>
        <w:t xml:space="preserve">osure: </w:t>
      </w:r>
      <w:r w:rsidR="008266D6">
        <w:rPr>
          <w:lang w:eastAsia="ar-SA"/>
        </w:rPr>
        <w:t>“</w:t>
      </w:r>
      <w:r w:rsidR="00AA72F8">
        <w:rPr>
          <w:lang w:eastAsia="ar-SA"/>
        </w:rPr>
        <w:t xml:space="preserve">Low-Cost Manipulator using </w:t>
      </w:r>
      <w:r w:rsidR="00165CE7">
        <w:rPr>
          <w:lang w:eastAsia="ar-SA"/>
        </w:rPr>
        <w:t>Manual</w:t>
      </w:r>
      <w:r w:rsidR="00AA72F8">
        <w:rPr>
          <w:lang w:eastAsia="ar-SA"/>
        </w:rPr>
        <w:t xml:space="preserve"> Controller</w:t>
      </w:r>
      <w:r w:rsidR="00A227EB">
        <w:rPr>
          <w:lang w:eastAsia="ar-SA"/>
        </w:rPr>
        <w:t>” (1 copy)</w:t>
      </w:r>
    </w:p>
    <w:p w14:paraId="69623993" w14:textId="4FFE3BF9" w:rsidR="00F957DC" w:rsidRDefault="00F957DC" w:rsidP="00F1069A">
      <w:pPr>
        <w:tabs>
          <w:tab w:val="left" w:pos="2410"/>
        </w:tabs>
        <w:rPr>
          <w:lang w:eastAsia="ar-SA"/>
        </w:rPr>
      </w:pPr>
    </w:p>
    <w:p w14:paraId="674FB1B8" w14:textId="224A4923" w:rsidR="00165CE7" w:rsidRDefault="00165CE7" w:rsidP="00F1069A">
      <w:pPr>
        <w:tabs>
          <w:tab w:val="left" w:pos="2410"/>
        </w:tabs>
        <w:rPr>
          <w:lang w:eastAsia="ar-SA"/>
        </w:rPr>
      </w:pPr>
    </w:p>
    <w:p w14:paraId="16E488BA" w14:textId="3006188B" w:rsidR="00165CE7" w:rsidRDefault="00165CE7" w:rsidP="00F1069A">
      <w:pPr>
        <w:tabs>
          <w:tab w:val="left" w:pos="2410"/>
        </w:tabs>
        <w:rPr>
          <w:lang w:eastAsia="ar-SA"/>
        </w:rPr>
      </w:pPr>
    </w:p>
    <w:p w14:paraId="74E84A16" w14:textId="1D407EC7" w:rsidR="00165CE7" w:rsidRDefault="00165CE7" w:rsidP="00F1069A">
      <w:pPr>
        <w:tabs>
          <w:tab w:val="left" w:pos="2410"/>
        </w:tabs>
        <w:rPr>
          <w:lang w:eastAsia="ar-SA"/>
        </w:rPr>
      </w:pPr>
    </w:p>
    <w:p w14:paraId="4E4C4F97" w14:textId="355F2EA2" w:rsidR="00165CE7" w:rsidRDefault="00165CE7" w:rsidP="00F1069A">
      <w:pPr>
        <w:tabs>
          <w:tab w:val="left" w:pos="2410"/>
        </w:tabs>
        <w:rPr>
          <w:lang w:eastAsia="ar-SA"/>
        </w:rPr>
      </w:pPr>
    </w:p>
    <w:p w14:paraId="1F8CBCD8" w14:textId="7CBAF1EC" w:rsidR="00165CE7" w:rsidRDefault="00165CE7" w:rsidP="00F1069A">
      <w:pPr>
        <w:tabs>
          <w:tab w:val="left" w:pos="2410"/>
        </w:tabs>
        <w:rPr>
          <w:lang w:eastAsia="ar-SA"/>
        </w:rPr>
      </w:pPr>
    </w:p>
    <w:p w14:paraId="2ADFE552" w14:textId="1449A6DC" w:rsidR="00165CE7" w:rsidRDefault="00165CE7" w:rsidP="00F1069A">
      <w:pPr>
        <w:tabs>
          <w:tab w:val="left" w:pos="2410"/>
        </w:tabs>
        <w:rPr>
          <w:lang w:eastAsia="ar-SA"/>
        </w:rPr>
      </w:pPr>
    </w:p>
    <w:p w14:paraId="6892F7E6" w14:textId="40EBFAB4" w:rsidR="00165CE7" w:rsidRDefault="00165CE7" w:rsidP="00F1069A">
      <w:pPr>
        <w:tabs>
          <w:tab w:val="left" w:pos="2410"/>
        </w:tabs>
        <w:rPr>
          <w:lang w:eastAsia="ar-SA"/>
        </w:rPr>
      </w:pPr>
    </w:p>
    <w:p w14:paraId="37FD9F29" w14:textId="20FABAF2" w:rsidR="00165CE7" w:rsidRDefault="00165CE7" w:rsidP="00F1069A">
      <w:pPr>
        <w:tabs>
          <w:tab w:val="left" w:pos="2410"/>
        </w:tabs>
        <w:rPr>
          <w:lang w:eastAsia="ar-SA"/>
        </w:rPr>
      </w:pPr>
    </w:p>
    <w:p w14:paraId="4DE2A484" w14:textId="6AFC2810" w:rsidR="00165CE7" w:rsidRDefault="00165CE7" w:rsidP="00F1069A">
      <w:pPr>
        <w:tabs>
          <w:tab w:val="left" w:pos="2410"/>
        </w:tabs>
        <w:rPr>
          <w:lang w:eastAsia="ar-SA"/>
        </w:rPr>
      </w:pPr>
    </w:p>
    <w:p w14:paraId="6699E9E4" w14:textId="77777777" w:rsidR="00165CE7" w:rsidRDefault="00165CE7" w:rsidP="00F1069A">
      <w:pPr>
        <w:tabs>
          <w:tab w:val="left" w:pos="2410"/>
        </w:tabs>
        <w:rPr>
          <w:lang w:eastAsia="ar-SA"/>
        </w:rPr>
      </w:pPr>
    </w:p>
    <w:p w14:paraId="7847A4D9" w14:textId="77777777" w:rsidR="00F957DC" w:rsidRDefault="00F957DC">
      <w:pPr>
        <w:tabs>
          <w:tab w:val="left" w:pos="2410"/>
        </w:tabs>
        <w:jc w:val="center"/>
        <w:rPr>
          <w:lang w:eastAsia="ar-SA"/>
        </w:rPr>
      </w:pPr>
    </w:p>
    <w:p w14:paraId="6F8C20F9" w14:textId="4AE0F90F" w:rsidR="00F957DC" w:rsidRDefault="00F957DC" w:rsidP="00B57942">
      <w:pPr>
        <w:tabs>
          <w:tab w:val="left" w:pos="2410"/>
        </w:tabs>
        <w:rPr>
          <w:lang w:eastAsia="ar-SA"/>
        </w:rPr>
      </w:pPr>
    </w:p>
    <w:p w14:paraId="33BF9A34" w14:textId="680EDD5E" w:rsidR="00D206D7" w:rsidRDefault="00D206D7" w:rsidP="00B57942">
      <w:pPr>
        <w:tabs>
          <w:tab w:val="left" w:pos="2410"/>
        </w:tabs>
        <w:rPr>
          <w:lang w:eastAsia="ar-SA"/>
        </w:rPr>
      </w:pPr>
    </w:p>
    <w:p w14:paraId="1D4F5610" w14:textId="666448BE" w:rsidR="00D206D7" w:rsidRDefault="00D206D7" w:rsidP="00B57942">
      <w:pPr>
        <w:tabs>
          <w:tab w:val="left" w:pos="2410"/>
        </w:tabs>
        <w:rPr>
          <w:lang w:eastAsia="ar-SA"/>
        </w:rPr>
      </w:pPr>
    </w:p>
    <w:p w14:paraId="304797DC" w14:textId="7C6481E4" w:rsidR="00D206D7" w:rsidRDefault="00D206D7" w:rsidP="00B57942">
      <w:pPr>
        <w:tabs>
          <w:tab w:val="left" w:pos="2410"/>
        </w:tabs>
        <w:rPr>
          <w:lang w:eastAsia="ar-SA"/>
        </w:rPr>
      </w:pPr>
    </w:p>
    <w:p w14:paraId="36D81538" w14:textId="4ABD572A" w:rsidR="00D206D7" w:rsidRDefault="00D206D7" w:rsidP="00B57942">
      <w:pPr>
        <w:tabs>
          <w:tab w:val="left" w:pos="2410"/>
        </w:tabs>
        <w:rPr>
          <w:lang w:eastAsia="ar-SA"/>
        </w:rPr>
      </w:pPr>
    </w:p>
    <w:p w14:paraId="37677F10" w14:textId="61BB4A4D" w:rsidR="00D206D7" w:rsidRDefault="00D206D7" w:rsidP="00B57942">
      <w:pPr>
        <w:tabs>
          <w:tab w:val="left" w:pos="2410"/>
        </w:tabs>
        <w:rPr>
          <w:lang w:eastAsia="ar-SA"/>
        </w:rPr>
      </w:pPr>
    </w:p>
    <w:p w14:paraId="6DD9F24E" w14:textId="77777777" w:rsidR="00F957DC" w:rsidRDefault="00F957DC">
      <w:pPr>
        <w:tabs>
          <w:tab w:val="left" w:pos="2410"/>
        </w:tabs>
        <w:jc w:val="center"/>
        <w:rPr>
          <w:lang w:eastAsia="ar-SA"/>
        </w:rPr>
      </w:pPr>
    </w:p>
    <w:p w14:paraId="20FDABDF" w14:textId="6B330019" w:rsidR="00556540" w:rsidRDefault="00F957DC">
      <w:pPr>
        <w:tabs>
          <w:tab w:val="left" w:pos="2410"/>
        </w:tabs>
        <w:jc w:val="center"/>
        <w:rPr>
          <w:lang w:eastAsia="ar-SA"/>
        </w:rPr>
        <w:sectPr w:rsidR="00556540" w:rsidSect="00A6230F">
          <w:footerReference w:type="default" r:id="rId12"/>
          <w:footerReference w:type="first" r:id="rId13"/>
          <w:type w:val="continuous"/>
          <w:pgSz w:w="11906" w:h="16838"/>
          <w:pgMar w:top="450" w:right="1134" w:bottom="1693" w:left="1134" w:header="720" w:footer="1134" w:gutter="0"/>
          <w:cols w:space="720"/>
          <w:titlePg/>
          <w:docGrid w:linePitch="360"/>
        </w:sectPr>
      </w:pPr>
      <w:r>
        <w:rPr>
          <w:lang w:eastAsia="ar-SA"/>
        </w:rPr>
        <w:t xml:space="preserve">(This </w:t>
      </w:r>
      <w:r w:rsidR="00556540">
        <w:rPr>
          <w:lang w:eastAsia="ar-SA"/>
        </w:rPr>
        <w:t>page intentionally left bla</w:t>
      </w:r>
      <w:r w:rsidR="00C91C14">
        <w:rPr>
          <w:lang w:eastAsia="ar-SA"/>
        </w:rPr>
        <w:t>nk)</w:t>
      </w:r>
    </w:p>
    <w:p w14:paraId="0B9021C8" w14:textId="38B3F1CD" w:rsidR="00D206D7" w:rsidRDefault="00D206D7" w:rsidP="00C91C14">
      <w:pPr>
        <w:spacing w:line="100" w:lineRule="atLeast"/>
        <w:ind w:left="7200"/>
        <w:rPr>
          <w:lang w:eastAsia="ar-SA"/>
        </w:rPr>
      </w:pPr>
      <w:bookmarkStart w:id="10" w:name="_Toc70092305"/>
    </w:p>
    <w:p w14:paraId="46A0128B" w14:textId="2B69B1FF" w:rsidR="00411E05" w:rsidRPr="00C91C14" w:rsidRDefault="00F957DC" w:rsidP="00C91C14">
      <w:pPr>
        <w:pStyle w:val="Heading1"/>
        <w:numPr>
          <w:ilvl w:val="0"/>
          <w:numId w:val="0"/>
        </w:numPr>
        <w:spacing w:before="0" w:after="0" w:line="480" w:lineRule="auto"/>
        <w:jc w:val="center"/>
        <w:rPr>
          <w:rFonts w:ascii="Times New Roman" w:hAnsi="Times New Roman" w:cs="Times New Roman"/>
          <w:bCs/>
        </w:rPr>
      </w:pPr>
      <w:bookmarkStart w:id="11" w:name="_Toc70250184"/>
      <w:bookmarkStart w:id="12" w:name="_Toc70250353"/>
      <w:bookmarkStart w:id="13" w:name="_Toc70252533"/>
      <w:bookmarkStart w:id="14" w:name="_Toc70254658"/>
      <w:r w:rsidRPr="00C91C14">
        <w:rPr>
          <w:rFonts w:ascii="Times New Roman" w:hAnsi="Times New Roman" w:cs="Times New Roman"/>
          <w:bCs/>
        </w:rPr>
        <w:t>Disclaimer</w:t>
      </w:r>
      <w:bookmarkEnd w:id="10"/>
      <w:bookmarkEnd w:id="11"/>
      <w:bookmarkEnd w:id="12"/>
      <w:bookmarkEnd w:id="13"/>
      <w:bookmarkEnd w:id="14"/>
    </w:p>
    <w:p w14:paraId="508D7CBD" w14:textId="3EE8D55C" w:rsidR="00D206D7" w:rsidRDefault="00D206D7" w:rsidP="00D206D7">
      <w:r>
        <w:t xml:space="preserve">I certify that the attached report is my original work. No other person’s work has been used without due acknowledgment. Except where I have clearly stated that I have used some of this material elsewhere, it has not been presented by me for examination in any other course or subject at this or any other institution. </w:t>
      </w:r>
    </w:p>
    <w:p w14:paraId="054E0DA1" w14:textId="77777777" w:rsidR="00D206D7" w:rsidRDefault="00D206D7" w:rsidP="00D206D7"/>
    <w:p w14:paraId="5EF72FBB" w14:textId="046F89DC" w:rsidR="00D206D7" w:rsidRDefault="00D206D7" w:rsidP="00D206D7">
      <w:r>
        <w:t xml:space="preserve">I understand that the work submitted may be reproduced and communicated </w:t>
      </w:r>
      <w:r w:rsidR="00EB72B6">
        <w:t>to detect</w:t>
      </w:r>
      <w:r>
        <w:t xml:space="preserve"> plagiarism. I understand that should this declaration be false, I am liable to be penalized under the Vietnamese-German University regulations.</w:t>
      </w:r>
    </w:p>
    <w:p w14:paraId="0791D0DB" w14:textId="77777777" w:rsidR="00F957DC" w:rsidRDefault="00F957DC">
      <w:pPr>
        <w:tabs>
          <w:tab w:val="left" w:pos="2410"/>
        </w:tabs>
        <w:ind w:left="720"/>
        <w:rPr>
          <w:lang w:eastAsia="ar-SA"/>
        </w:rPr>
      </w:pPr>
    </w:p>
    <w:p w14:paraId="000608AD" w14:textId="77777777" w:rsidR="00F957DC" w:rsidRDefault="00F957DC">
      <w:pPr>
        <w:tabs>
          <w:tab w:val="left" w:pos="2410"/>
        </w:tabs>
        <w:ind w:left="720"/>
        <w:rPr>
          <w:lang w:eastAsia="ar-SA"/>
        </w:rPr>
      </w:pPr>
    </w:p>
    <w:p w14:paraId="0C07B52B" w14:textId="255F1111" w:rsidR="4373864E" w:rsidRDefault="4373864E" w:rsidP="00244883">
      <w:pPr>
        <w:spacing w:line="100" w:lineRule="atLeast"/>
        <w:rPr>
          <w:lang w:eastAsia="ar-SA"/>
        </w:rPr>
      </w:pPr>
    </w:p>
    <w:p w14:paraId="03FFA79E" w14:textId="7E08E485" w:rsidR="00F957DC" w:rsidRDefault="4373864E" w:rsidP="4373864E">
      <w:pPr>
        <w:tabs>
          <w:tab w:val="left" w:pos="2410"/>
        </w:tabs>
        <w:spacing w:line="100" w:lineRule="atLeast"/>
        <w:ind w:left="6480"/>
        <w:rPr>
          <w:lang w:eastAsia="ar-SA"/>
        </w:rPr>
      </w:pPr>
      <w:r w:rsidRPr="4373864E">
        <w:rPr>
          <w:lang w:eastAsia="ar-SA"/>
        </w:rPr>
        <w:t xml:space="preserve">         </w:t>
      </w:r>
      <w:r w:rsidR="00AA61A7">
        <w:rPr>
          <w:lang w:eastAsia="ar-SA"/>
        </w:rPr>
        <w:tab/>
      </w:r>
      <w:r w:rsidRPr="4373864E">
        <w:rPr>
          <w:lang w:eastAsia="ar-SA"/>
        </w:rPr>
        <w:t xml:space="preserve"> </w:t>
      </w:r>
      <w:r w:rsidR="4273A175" w:rsidRPr="4273A175">
        <w:rPr>
          <w:lang w:eastAsia="ar-SA"/>
        </w:rPr>
        <w:t>Lưu Quang Minh</w:t>
      </w:r>
    </w:p>
    <w:p w14:paraId="20270038" w14:textId="77777777" w:rsidR="00556540" w:rsidRDefault="00371A8D" w:rsidP="4373864E">
      <w:pPr>
        <w:spacing w:line="100" w:lineRule="atLeast"/>
        <w:ind w:left="7200"/>
        <w:rPr>
          <w:lang w:eastAsia="ar-SA"/>
        </w:rPr>
        <w:sectPr w:rsidR="00556540" w:rsidSect="00556540">
          <w:footerReference w:type="first" r:id="rId14"/>
          <w:pgSz w:w="11906" w:h="16838"/>
          <w:pgMar w:top="450" w:right="1134" w:bottom="1693" w:left="1134" w:header="720" w:footer="1134" w:gutter="0"/>
          <w:cols w:space="720"/>
          <w:titlePg/>
          <w:docGrid w:linePitch="360"/>
        </w:sectPr>
      </w:pPr>
      <w:r>
        <w:rPr>
          <w:lang w:eastAsia="ar-SA"/>
        </w:rPr>
        <w:t xml:space="preserve">   27</w:t>
      </w:r>
      <w:r>
        <w:rPr>
          <w:vertAlign w:val="superscript"/>
          <w:lang w:eastAsia="ar-SA"/>
        </w:rPr>
        <w:t>th</w:t>
      </w:r>
      <w:r w:rsidR="00D206D7">
        <w:rPr>
          <w:lang w:eastAsia="ar-SA"/>
        </w:rPr>
        <w:t xml:space="preserve"> April 2021</w:t>
      </w:r>
    </w:p>
    <w:p w14:paraId="6AA5D314" w14:textId="4885BBF6" w:rsidR="4273A175" w:rsidRDefault="4273A175" w:rsidP="4373864E">
      <w:pPr>
        <w:spacing w:line="100" w:lineRule="atLeast"/>
        <w:ind w:left="7200"/>
        <w:rPr>
          <w:lang w:eastAsia="ar-SA"/>
        </w:rPr>
      </w:pPr>
    </w:p>
    <w:p w14:paraId="23A5CFBC" w14:textId="77777777" w:rsidR="00556540" w:rsidRDefault="00556540" w:rsidP="00556540">
      <w:pPr>
        <w:tabs>
          <w:tab w:val="left" w:pos="2410"/>
        </w:tabs>
        <w:spacing w:line="100" w:lineRule="atLeast"/>
      </w:pPr>
    </w:p>
    <w:p w14:paraId="2B1F2F66" w14:textId="77777777" w:rsidR="00556540" w:rsidRDefault="00556540" w:rsidP="00556540">
      <w:pPr>
        <w:pStyle w:val="Heading1"/>
        <w:numPr>
          <w:ilvl w:val="0"/>
          <w:numId w:val="0"/>
        </w:numPr>
        <w:spacing w:before="0" w:after="0" w:line="480" w:lineRule="auto"/>
        <w:jc w:val="center"/>
        <w:rPr>
          <w:rFonts w:ascii="Times New Roman" w:hAnsi="Times New Roman" w:cs="Times New Roman"/>
          <w:bCs/>
        </w:rPr>
      </w:pPr>
      <w:bookmarkStart w:id="15" w:name="__RefHeading__180_10711985"/>
      <w:bookmarkStart w:id="16" w:name="__RefHeading__173_1407827570"/>
      <w:bookmarkStart w:id="17" w:name="__RefHeading__203_1246344331"/>
      <w:bookmarkStart w:id="18" w:name="__RefHeading__233_1410173073"/>
      <w:bookmarkStart w:id="19" w:name="__RefHeading__263_345927295"/>
      <w:bookmarkStart w:id="20" w:name="__RefHeading__276_236220911"/>
      <w:bookmarkStart w:id="21" w:name="__RefHeading__613_1618826376"/>
      <w:bookmarkStart w:id="22" w:name="__RefHeading__152_2043658010"/>
      <w:bookmarkStart w:id="23" w:name="__RefHeading__198_946287606"/>
      <w:bookmarkStart w:id="24" w:name="__RefHeading__3_1371251666"/>
      <w:bookmarkStart w:id="25" w:name="__RefHeading__123_22734673"/>
      <w:bookmarkStart w:id="26" w:name="_Toc70092306"/>
      <w:bookmarkStart w:id="27" w:name="_Toc70250185"/>
      <w:bookmarkStart w:id="28" w:name="_Toc70250354"/>
      <w:bookmarkStart w:id="29" w:name="_Toc70252534"/>
      <w:bookmarkStart w:id="30" w:name="_Toc70254659"/>
      <w:bookmarkEnd w:id="15"/>
      <w:bookmarkEnd w:id="16"/>
      <w:bookmarkEnd w:id="17"/>
      <w:bookmarkEnd w:id="18"/>
      <w:bookmarkEnd w:id="19"/>
      <w:bookmarkEnd w:id="20"/>
      <w:bookmarkEnd w:id="21"/>
      <w:bookmarkEnd w:id="22"/>
      <w:bookmarkEnd w:id="23"/>
      <w:bookmarkEnd w:id="24"/>
      <w:bookmarkEnd w:id="25"/>
      <w:r>
        <w:rPr>
          <w:rFonts w:ascii="Times New Roman" w:hAnsi="Times New Roman" w:cs="Times New Roman"/>
          <w:bCs/>
        </w:rPr>
        <w:t>Abstract</w:t>
      </w:r>
      <w:bookmarkEnd w:id="26"/>
      <w:bookmarkEnd w:id="27"/>
      <w:bookmarkEnd w:id="28"/>
      <w:bookmarkEnd w:id="29"/>
      <w:bookmarkEnd w:id="30"/>
    </w:p>
    <w:p w14:paraId="666A1632" w14:textId="77777777" w:rsidR="00556540" w:rsidRDefault="00556540" w:rsidP="00556540">
      <w:pPr>
        <w:tabs>
          <w:tab w:val="left" w:pos="4170"/>
        </w:tabs>
        <w:jc w:val="center"/>
      </w:pPr>
      <w:r>
        <w:t>Low-cost Manipulator using Manual Controller</w:t>
      </w:r>
    </w:p>
    <w:p w14:paraId="0EE27A92" w14:textId="77777777" w:rsidR="00556540" w:rsidRDefault="00556540" w:rsidP="00556540">
      <w:pPr>
        <w:tabs>
          <w:tab w:val="left" w:pos="4170"/>
        </w:tabs>
        <w:jc w:val="center"/>
      </w:pPr>
      <w:r>
        <w:t>Luu Quang Minh</w:t>
      </w:r>
    </w:p>
    <w:p w14:paraId="2184F6ED" w14:textId="77777777" w:rsidR="00556540" w:rsidRPr="00D206D7" w:rsidRDefault="00556540" w:rsidP="00556540">
      <w:pPr>
        <w:tabs>
          <w:tab w:val="left" w:pos="4170"/>
        </w:tabs>
        <w:jc w:val="center"/>
      </w:pPr>
    </w:p>
    <w:p w14:paraId="0501AB4E" w14:textId="4C723190" w:rsidR="00556540" w:rsidRDefault="00556540" w:rsidP="00556540">
      <w:r>
        <w:t>Nowadays, with the rapid development of technology, the important role of automatic machines is undeniable, which not</w:t>
      </w:r>
      <w:r w:rsidR="00EB72B6">
        <w:t xml:space="preserve"> only reduces the cost of labor</w:t>
      </w:r>
      <w:r>
        <w:t xml:space="preserve"> but also operates with better effectiveness. One</w:t>
      </w:r>
      <w:r w:rsidR="00EB72B6">
        <w:t xml:space="preserve"> familiar topic of robotics is the r</w:t>
      </w:r>
      <w:r>
        <w:t>obotic Arm</w:t>
      </w:r>
      <w:r w:rsidR="00EB72B6">
        <w:t>s</w:t>
      </w:r>
      <w:r>
        <w:t>. Therefore,</w:t>
      </w:r>
      <w:r>
        <w:rPr>
          <w:lang w:val="vi-VN"/>
        </w:rPr>
        <w:t xml:space="preserve"> </w:t>
      </w:r>
      <w:r>
        <w:t>this senior</w:t>
      </w:r>
      <w:r>
        <w:rPr>
          <w:lang w:val="vi-VN"/>
        </w:rPr>
        <w:t xml:space="preserve"> project will focus</w:t>
      </w:r>
      <w:r>
        <w:t xml:space="preserve"> on building and coding a full-function 6 DOF Manipulator</w:t>
      </w:r>
      <w:r>
        <w:rPr>
          <w:lang w:val="vi-VN"/>
        </w:rPr>
        <w:t>,</w:t>
      </w:r>
      <w:r>
        <w:t xml:space="preserve"> while using a Web Server for Manual Controller.</w:t>
      </w:r>
    </w:p>
    <w:p w14:paraId="2C159492" w14:textId="77777777" w:rsidR="00556540" w:rsidRPr="00165CE7" w:rsidRDefault="00556540" w:rsidP="00556540"/>
    <w:p w14:paraId="52F17895" w14:textId="09275BB5" w:rsidR="00556540" w:rsidRDefault="00556540" w:rsidP="00556540">
      <w:r>
        <w:rPr>
          <w:lang w:val="vi-VN"/>
        </w:rPr>
        <w:t xml:space="preserve">For </w:t>
      </w:r>
      <w:r>
        <w:t xml:space="preserve">the project, </w:t>
      </w:r>
      <w:r w:rsidR="00EB72B6">
        <w:t>its goal is to build</w:t>
      </w:r>
      <w:r>
        <w:rPr>
          <w:lang w:val="vi-VN"/>
        </w:rPr>
        <w:t xml:space="preserve"> </w:t>
      </w:r>
      <w:r>
        <w:t>a</w:t>
      </w:r>
      <w:r>
        <w:rPr>
          <w:lang w:val="vi-VN"/>
        </w:rPr>
        <w:t xml:space="preserve"> Robotic Arm</w:t>
      </w:r>
      <w:r>
        <w:t xml:space="preserve"> with 6 DOF</w:t>
      </w:r>
      <w:r>
        <w:rPr>
          <w:lang w:val="vi-VN"/>
        </w:rPr>
        <w:t xml:space="preserve"> </w:t>
      </w:r>
      <w:r>
        <w:t>and</w:t>
      </w:r>
      <w:r>
        <w:rPr>
          <w:lang w:val="vi-VN"/>
        </w:rPr>
        <w:t xml:space="preserve"> proper functions that can be applied for different tasks and used for various purposes</w:t>
      </w:r>
      <w:r>
        <w:t>, including the idea of sorting fruits, helping student experiments,  joining manufacturing processes</w:t>
      </w:r>
      <w:r>
        <w:rPr>
          <w:lang w:val="vi-VN"/>
        </w:rPr>
        <w:t xml:space="preserve">. The Robotic Arm </w:t>
      </w:r>
      <w:r>
        <w:t>consists of three parts: the movement systems built with servos attached to different joints, signal transfer protocol via the Internet</w:t>
      </w:r>
      <w:r w:rsidR="00EB72B6">
        <w:t>,</w:t>
      </w:r>
      <w:r>
        <w:t xml:space="preserve"> and object-grabbing function. The Arm </w:t>
      </w:r>
      <w:r>
        <w:rPr>
          <w:lang w:val="vi-VN"/>
        </w:rPr>
        <w:t xml:space="preserve">will be fixed on a stable shelf </w:t>
      </w:r>
      <w:r>
        <w:t>having</w:t>
      </w:r>
      <w:r>
        <w:rPr>
          <w:lang w:val="vi-VN"/>
        </w:rPr>
        <w:t xml:space="preserve"> the size of a standard </w:t>
      </w:r>
      <w:r>
        <w:t xml:space="preserve">wood </w:t>
      </w:r>
      <w:r>
        <w:rPr>
          <w:lang w:val="vi-VN"/>
        </w:rPr>
        <w:t>chassis</w:t>
      </w:r>
      <w:r>
        <w:t xml:space="preserve"> and is easily controlled from </w:t>
      </w:r>
      <w:r w:rsidR="00EB72B6">
        <w:t xml:space="preserve">a </w:t>
      </w:r>
      <w:r>
        <w:t xml:space="preserve">built-in Web Server via Wifi in a LAN. </w:t>
      </w:r>
    </w:p>
    <w:p w14:paraId="721E04AD" w14:textId="77777777" w:rsidR="00EB72B6" w:rsidRDefault="00EB72B6" w:rsidP="00556540"/>
    <w:p w14:paraId="333E70AE" w14:textId="77777777" w:rsidR="00556540" w:rsidRDefault="00556540" w:rsidP="00556540">
      <w:pPr>
        <w:ind w:firstLine="720"/>
        <w:sectPr w:rsidR="00556540" w:rsidSect="00556540">
          <w:footerReference w:type="first" r:id="rId15"/>
          <w:pgSz w:w="11906" w:h="16838"/>
          <w:pgMar w:top="450" w:right="1134" w:bottom="1693" w:left="1134" w:header="720" w:footer="1134" w:gutter="0"/>
          <w:cols w:space="720"/>
          <w:titlePg/>
          <w:docGrid w:linePitch="360"/>
        </w:sectPr>
      </w:pPr>
      <w:r>
        <w:tab/>
      </w:r>
      <w:r>
        <w:tab/>
        <w:t>Key words: Manipulator, Robotic Arm, Servos, Web Server, Wifi, LAN</w:t>
      </w:r>
    </w:p>
    <w:p w14:paraId="14ABDA47" w14:textId="443EAB4D" w:rsidR="00556540" w:rsidRDefault="00556540" w:rsidP="00556540">
      <w:pPr>
        <w:tabs>
          <w:tab w:val="left" w:pos="2410"/>
        </w:tabs>
        <w:rPr>
          <w:lang w:eastAsia="ar-SA"/>
        </w:rPr>
      </w:pPr>
    </w:p>
    <w:p w14:paraId="5FD198C2" w14:textId="6C07E6A6" w:rsidR="00556540" w:rsidRDefault="00556540" w:rsidP="00556540">
      <w:pPr>
        <w:tabs>
          <w:tab w:val="left" w:pos="2410"/>
        </w:tabs>
        <w:rPr>
          <w:lang w:eastAsia="ar-SA"/>
        </w:rPr>
      </w:pPr>
      <w:r>
        <w:rPr>
          <w:lang w:eastAsia="ar-SA"/>
        </w:rPr>
        <w:tab/>
      </w:r>
      <w:r>
        <w:rPr>
          <w:lang w:eastAsia="ar-SA"/>
        </w:rPr>
        <w:tab/>
      </w:r>
      <w:r w:rsidR="00155C2A">
        <w:rPr>
          <w:lang w:eastAsia="ar-SA"/>
        </w:rPr>
        <w:t xml:space="preserve">     </w:t>
      </w:r>
      <w:r>
        <w:rPr>
          <w:lang w:eastAsia="ar-SA"/>
        </w:rPr>
        <w:t>(This page intentionally left blank)</w:t>
      </w:r>
    </w:p>
    <w:p w14:paraId="3C6EF5A8" w14:textId="77777777" w:rsidR="00556540" w:rsidRDefault="00556540" w:rsidP="00556540">
      <w:pPr>
        <w:tabs>
          <w:tab w:val="left" w:pos="2410"/>
        </w:tabs>
        <w:rPr>
          <w:lang w:eastAsia="ar-SA"/>
        </w:rPr>
        <w:sectPr w:rsidR="00556540" w:rsidSect="00556540">
          <w:footerReference w:type="first" r:id="rId16"/>
          <w:pgSz w:w="11906" w:h="16838"/>
          <w:pgMar w:top="450" w:right="1134" w:bottom="1693" w:left="1134" w:header="720" w:footer="1134" w:gutter="0"/>
          <w:cols w:space="720"/>
          <w:titlePg/>
          <w:docGrid w:linePitch="360"/>
        </w:sectPr>
      </w:pPr>
    </w:p>
    <w:p w14:paraId="1A4F10E8" w14:textId="77777777" w:rsidR="00556540" w:rsidRDefault="00556540" w:rsidP="00556540">
      <w:pPr>
        <w:pStyle w:val="Heading1"/>
        <w:pageBreakBefore/>
        <w:numPr>
          <w:ilvl w:val="0"/>
          <w:numId w:val="0"/>
        </w:numPr>
        <w:tabs>
          <w:tab w:val="right" w:leader="dot" w:pos="9629"/>
        </w:tabs>
        <w:jc w:val="center"/>
      </w:pPr>
      <w:bookmarkStart w:id="31" w:name="_Toc70092309"/>
      <w:bookmarkStart w:id="32" w:name="_Toc70250186"/>
      <w:bookmarkStart w:id="33" w:name="_Toc70250355"/>
      <w:bookmarkStart w:id="34" w:name="_Toc70252535"/>
      <w:bookmarkStart w:id="35" w:name="_Toc70254660"/>
      <w:r w:rsidRPr="6317C312">
        <w:rPr>
          <w:rFonts w:ascii="Times New Roman" w:hAnsi="Times New Roman" w:cs="Times New Roman"/>
        </w:rPr>
        <w:lastRenderedPageBreak/>
        <w:t>Acknowledgments</w:t>
      </w:r>
      <w:bookmarkEnd w:id="31"/>
      <w:bookmarkEnd w:id="32"/>
      <w:bookmarkEnd w:id="33"/>
      <w:bookmarkEnd w:id="34"/>
      <w:bookmarkEnd w:id="35"/>
    </w:p>
    <w:p w14:paraId="664862CE" w14:textId="77777777" w:rsidR="00556540" w:rsidRDefault="00556540" w:rsidP="00556540">
      <w:pPr>
        <w:jc w:val="center"/>
      </w:pPr>
    </w:p>
    <w:p w14:paraId="02036077" w14:textId="6F721D5D" w:rsidR="00556540" w:rsidRDefault="00556540" w:rsidP="00556540">
      <w:pPr>
        <w:pStyle w:val="BodyText2"/>
      </w:pPr>
      <w:r>
        <w:t>I would like to express my deep appreciation to Dr. Thai Truyen Dai Chan and Lab engineer Mr. Bien Minh Tri for their patient guida</w:t>
      </w:r>
      <w:r w:rsidR="000611FF">
        <w:t xml:space="preserve">nce, enthusiastic encouragement, </w:t>
      </w:r>
      <w:r>
        <w:t>and useful critiques of my project.</w:t>
      </w:r>
    </w:p>
    <w:p w14:paraId="569870B9" w14:textId="77777777" w:rsidR="00556540" w:rsidRDefault="00556540" w:rsidP="00556540">
      <w:pPr>
        <w:pStyle w:val="BodyText2"/>
      </w:pPr>
      <w:r>
        <w:t>I would also like to thank all my friends and classmates for their suggestions and assistance during the writing of this proposal.</w:t>
      </w:r>
    </w:p>
    <w:p w14:paraId="31294B97" w14:textId="77777777" w:rsidR="00556540" w:rsidRDefault="00556540" w:rsidP="00556540">
      <w:pPr>
        <w:pStyle w:val="BodyText2"/>
      </w:pPr>
      <w:r>
        <w:t>Finally, I wish to thank my parents for their support and encouragement throughout my study.</w:t>
      </w:r>
    </w:p>
    <w:p w14:paraId="1845BD4B" w14:textId="77777777" w:rsidR="00556540" w:rsidRDefault="00556540" w:rsidP="00556540">
      <w:pPr>
        <w:pStyle w:val="BodyText2"/>
      </w:pPr>
    </w:p>
    <w:p w14:paraId="467BAD21" w14:textId="77777777" w:rsidR="00556540" w:rsidRDefault="00556540" w:rsidP="00556540">
      <w:pPr>
        <w:ind w:left="1440" w:right="1538" w:firstLine="720"/>
        <w:jc w:val="right"/>
      </w:pPr>
      <w:r>
        <w:t>Luu Quang Minh</w:t>
      </w:r>
    </w:p>
    <w:p w14:paraId="11AD9E63" w14:textId="77777777" w:rsidR="00556540" w:rsidRDefault="00556540" w:rsidP="00556540">
      <w:pPr>
        <w:ind w:left="720" w:firstLine="720"/>
      </w:pPr>
      <w:r>
        <w:t xml:space="preserve">                                                                       </w:t>
      </w:r>
      <w:r>
        <w:tab/>
      </w:r>
      <w:r>
        <w:tab/>
        <w:t xml:space="preserve">    ECE2017 </w:t>
      </w:r>
    </w:p>
    <w:p w14:paraId="4CA1F5CF" w14:textId="77777777" w:rsidR="00556540" w:rsidRDefault="00556540" w:rsidP="00556540">
      <w:pPr>
        <w:ind w:left="5760" w:firstLine="720"/>
      </w:pPr>
    </w:p>
    <w:p w14:paraId="4D889C3E" w14:textId="225F488C" w:rsidR="00556540" w:rsidRPr="00D206D7" w:rsidRDefault="00556540" w:rsidP="00556540">
      <w:pPr>
        <w:tabs>
          <w:tab w:val="left" w:pos="2410"/>
        </w:tabs>
        <w:rPr>
          <w:lang w:eastAsia="ar-SA"/>
        </w:rPr>
      </w:pPr>
    </w:p>
    <w:p w14:paraId="737E8AE0" w14:textId="7C34BC1D" w:rsidR="00F957DC" w:rsidRDefault="00F957DC" w:rsidP="00165CE7">
      <w:pPr>
        <w:tabs>
          <w:tab w:val="left" w:pos="2410"/>
        </w:tabs>
        <w:rPr>
          <w:lang w:eastAsia="ar-SA"/>
        </w:rPr>
      </w:pPr>
    </w:p>
    <w:p w14:paraId="58A29CA6" w14:textId="5B229DCE" w:rsidR="00F957DC" w:rsidRDefault="00BF5FBD" w:rsidP="00BF5FBD">
      <w:pPr>
        <w:tabs>
          <w:tab w:val="left" w:pos="2410"/>
        </w:tabs>
        <w:spacing w:line="100" w:lineRule="atLeast"/>
        <w:ind w:left="720" w:firstLine="720"/>
      </w:pPr>
      <w:r>
        <w:rPr>
          <w:lang w:eastAsia="ar-SA"/>
        </w:rPr>
        <w:tab/>
      </w:r>
    </w:p>
    <w:p w14:paraId="71606E15" w14:textId="77777777" w:rsidR="00F957DC" w:rsidRDefault="00F957DC">
      <w:pPr>
        <w:pStyle w:val="BodyText"/>
        <w:spacing w:before="240"/>
        <w:rPr>
          <w:i/>
          <w:iCs/>
          <w:lang w:eastAsia="ar-SA"/>
        </w:rPr>
      </w:pPr>
    </w:p>
    <w:p w14:paraId="0E050908" w14:textId="1B2ADA17" w:rsidR="00F957DC" w:rsidRPr="00556540" w:rsidRDefault="00F957DC" w:rsidP="00556540">
      <w:pPr>
        <w:suppressAutoHyphens w:val="0"/>
        <w:rPr>
          <w:b/>
          <w:kern w:val="1"/>
          <w:sz w:val="36"/>
          <w:szCs w:val="20"/>
        </w:rPr>
        <w:sectPr w:rsidR="00F957DC" w:rsidRPr="00556540" w:rsidSect="00556540">
          <w:footerReference w:type="first" r:id="rId17"/>
          <w:pgSz w:w="11906" w:h="16838"/>
          <w:pgMar w:top="450" w:right="1134" w:bottom="1693" w:left="1134" w:header="720" w:footer="1134" w:gutter="0"/>
          <w:cols w:space="720"/>
          <w:titlePg/>
          <w:docGrid w:linePitch="360"/>
        </w:sectPr>
      </w:pPr>
      <w:bookmarkStart w:id="36" w:name="__RefHeading__235_1410173073"/>
      <w:bookmarkStart w:id="37" w:name="__RefHeading__175_1407827570"/>
      <w:bookmarkStart w:id="38" w:name="__RefHeading__182_10711985"/>
      <w:bookmarkStart w:id="39" w:name="__RefHeading__154_2043658010"/>
      <w:bookmarkStart w:id="40" w:name="__RefHeading__615_1618826376"/>
      <w:bookmarkStart w:id="41" w:name="__RefHeading__5_1371251666"/>
      <w:bookmarkStart w:id="42" w:name="__RefHeading__200_946287606"/>
      <w:bookmarkStart w:id="43" w:name="__RefHeading__278_236220911"/>
      <w:bookmarkStart w:id="44" w:name="__RefHeading__125_22734673"/>
      <w:bookmarkStart w:id="45" w:name="__RefHeading__205_1246344331"/>
      <w:bookmarkStart w:id="46" w:name="__RefHeading__265_345927295"/>
      <w:bookmarkStart w:id="47" w:name="__RefHeading__269_345927295"/>
      <w:bookmarkStart w:id="48" w:name="__RefHeading__209_1246344331"/>
      <w:bookmarkStart w:id="49" w:name="__RefHeading__186_10711985"/>
      <w:bookmarkStart w:id="50" w:name="__RefHeading__158_2043658010"/>
      <w:bookmarkStart w:id="51" w:name="__RefHeading__206_946287606"/>
      <w:bookmarkStart w:id="52" w:name="__RefHeading__11_1371251666"/>
      <w:bookmarkStart w:id="53" w:name="__RefHeading__621_1618826376"/>
      <w:bookmarkStart w:id="54" w:name="__RefHeading__284_236220911"/>
      <w:bookmarkStart w:id="55" w:name="__RefHeading__129_22734673"/>
      <w:bookmarkStart w:id="56" w:name="__RefHeading__179_1407827570"/>
      <w:bookmarkStart w:id="57" w:name="__RefHeading__239_14101730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2383532" w14:textId="77777777" w:rsidR="00F957DC" w:rsidRDefault="00F957DC" w:rsidP="00D206D7">
      <w:pPr>
        <w:sectPr w:rsidR="00F957DC" w:rsidSect="00741AA9">
          <w:type w:val="continuous"/>
          <w:pgSz w:w="11906" w:h="16838"/>
          <w:pgMar w:top="1134" w:right="1134" w:bottom="1693" w:left="1134" w:header="720" w:footer="1134" w:gutter="0"/>
          <w:cols w:space="720"/>
          <w:docGrid w:linePitch="360"/>
        </w:sectPr>
      </w:pPr>
    </w:p>
    <w:p w14:paraId="715DAF54" w14:textId="77777777" w:rsidR="00F957DC" w:rsidRDefault="00F957DC" w:rsidP="00D206D7">
      <w:pPr>
        <w:sectPr w:rsidR="00F957DC" w:rsidSect="00741AA9">
          <w:type w:val="continuous"/>
          <w:pgSz w:w="11906" w:h="16838"/>
          <w:pgMar w:top="1134" w:right="1134" w:bottom="1693" w:left="1134" w:header="720" w:footer="1134" w:gutter="0"/>
          <w:cols w:space="720"/>
          <w:docGrid w:linePitch="360"/>
        </w:sectPr>
      </w:pPr>
    </w:p>
    <w:p w14:paraId="321C2692" w14:textId="77777777" w:rsidR="00F957DC" w:rsidRDefault="00F957DC" w:rsidP="00D206D7">
      <w:pPr>
        <w:sectPr w:rsidR="00F957DC" w:rsidSect="00741AA9">
          <w:type w:val="continuous"/>
          <w:pgSz w:w="11906" w:h="16838"/>
          <w:pgMar w:top="1134" w:right="1134" w:bottom="1693" w:left="1134" w:header="720" w:footer="1134" w:gutter="0"/>
          <w:cols w:space="720"/>
          <w:docGrid w:linePitch="360"/>
        </w:sectPr>
      </w:pPr>
    </w:p>
    <w:p w14:paraId="4AC82B5F" w14:textId="579C5E3F" w:rsidR="00FD2268" w:rsidRDefault="00FD2268">
      <w:pPr>
        <w:sectPr w:rsidR="00FD2268" w:rsidSect="00741AA9">
          <w:type w:val="continuous"/>
          <w:pgSz w:w="11906" w:h="16838"/>
          <w:pgMar w:top="1134" w:right="1134" w:bottom="1693" w:left="1134" w:header="720" w:footer="1134" w:gutter="0"/>
          <w:cols w:space="720"/>
          <w:docGrid w:linePitch="360"/>
        </w:sectPr>
      </w:pPr>
    </w:p>
    <w:p w14:paraId="1AFE3549" w14:textId="77777777" w:rsidR="00EA4E46" w:rsidRDefault="00FC6264" w:rsidP="005A661B">
      <w:pPr>
        <w:pStyle w:val="Heading1"/>
        <w:keepLines w:val="0"/>
        <w:numPr>
          <w:ilvl w:val="0"/>
          <w:numId w:val="37"/>
        </w:numPr>
        <w:pBdr>
          <w:top w:val="single" w:sz="4" w:space="1" w:color="00000A"/>
          <w:bottom w:val="single" w:sz="4" w:space="1" w:color="00000A"/>
        </w:pBdr>
        <w:tabs>
          <w:tab w:val="left" w:pos="425"/>
        </w:tabs>
        <w:suppressAutoHyphens w:val="0"/>
        <w:spacing w:before="0" w:line="280" w:lineRule="exact"/>
        <w:ind w:right="28"/>
        <w:rPr>
          <w:noProof/>
        </w:rPr>
      </w:pPr>
      <w:bookmarkStart w:id="58" w:name="__RefHeading__160_2043658010"/>
      <w:bookmarkStart w:id="59" w:name="__RefHeading__131_22734673"/>
      <w:bookmarkStart w:id="60" w:name="__RefHeading__286_236220911"/>
      <w:bookmarkStart w:id="61" w:name="__RefHeading__623_1618826376"/>
      <w:bookmarkStart w:id="62" w:name="__RefHeading__208_946287606"/>
      <w:bookmarkStart w:id="63" w:name="__RefHeading__241_1410173073"/>
      <w:bookmarkStart w:id="64" w:name="__RefHeading__211_1246344331"/>
      <w:bookmarkStart w:id="65" w:name="__RefHeading__181_1407827570"/>
      <w:bookmarkStart w:id="66" w:name="__RefHeading__188_10711985"/>
      <w:bookmarkStart w:id="67" w:name="__RefHeading__271_345927295"/>
      <w:bookmarkStart w:id="68" w:name="__RefHeading__13_1371251666"/>
      <w:bookmarkStart w:id="69" w:name="_Toc70254661"/>
      <w:bookmarkEnd w:id="58"/>
      <w:bookmarkEnd w:id="59"/>
      <w:bookmarkEnd w:id="60"/>
      <w:bookmarkEnd w:id="61"/>
      <w:bookmarkEnd w:id="62"/>
      <w:bookmarkEnd w:id="63"/>
      <w:bookmarkEnd w:id="64"/>
      <w:bookmarkEnd w:id="65"/>
      <w:bookmarkEnd w:id="66"/>
      <w:bookmarkEnd w:id="67"/>
      <w:bookmarkEnd w:id="68"/>
      <w:r>
        <w:lastRenderedPageBreak/>
        <w:t>Table of Contents</w:t>
      </w:r>
      <w:bookmarkEnd w:id="69"/>
      <w:r>
        <w:fldChar w:fldCharType="begin"/>
      </w:r>
      <w:r>
        <w:instrText>TOC \o "1-3" \h</w:instrText>
      </w:r>
      <w:r>
        <w:fldChar w:fldCharType="separate"/>
      </w:r>
    </w:p>
    <w:p w14:paraId="254EF94E" w14:textId="5CBE3EF8" w:rsidR="00EA4E46" w:rsidRDefault="005E273A" w:rsidP="0006328F">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58" w:history="1">
        <w:r w:rsidR="00EA4E46" w:rsidRPr="007D6363">
          <w:rPr>
            <w:rStyle w:val="Hyperlink"/>
            <w:bCs/>
            <w:noProof/>
          </w:rPr>
          <w:t>Disclaimer</w:t>
        </w:r>
        <w:r w:rsidR="0006328F">
          <w:rPr>
            <w:rStyle w:val="Hyperlink"/>
            <w:bCs/>
            <w:noProof/>
          </w:rPr>
          <w:tab/>
        </w:r>
        <w:r w:rsidR="00EA4E46">
          <w:rPr>
            <w:noProof/>
          </w:rPr>
          <w:t>i</w:t>
        </w:r>
      </w:hyperlink>
    </w:p>
    <w:p w14:paraId="61BEE4C3" w14:textId="726BA241" w:rsidR="00EA4E46" w:rsidRDefault="005E273A" w:rsidP="0006328F">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59" w:history="1">
        <w:r w:rsidR="00EA4E46" w:rsidRPr="007D6363">
          <w:rPr>
            <w:rStyle w:val="Hyperlink"/>
            <w:bCs/>
            <w:noProof/>
          </w:rPr>
          <w:t>Abstract</w:t>
        </w:r>
        <w:r w:rsidR="00EA4E46">
          <w:rPr>
            <w:noProof/>
          </w:rPr>
          <w:tab/>
        </w:r>
        <w:r w:rsidR="0006328F">
          <w:rPr>
            <w:noProof/>
          </w:rPr>
          <w:tab/>
        </w:r>
        <w:r w:rsidR="00EA4E46">
          <w:rPr>
            <w:noProof/>
          </w:rPr>
          <w:t>ii</w:t>
        </w:r>
      </w:hyperlink>
    </w:p>
    <w:p w14:paraId="735AF09B" w14:textId="76B79B84" w:rsidR="00EA4E46" w:rsidRDefault="005E273A" w:rsidP="0006328F">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60" w:history="1">
        <w:r w:rsidR="00EA4E46" w:rsidRPr="007D6363">
          <w:rPr>
            <w:rStyle w:val="Hyperlink"/>
            <w:noProof/>
          </w:rPr>
          <w:t>Acknowledgments</w:t>
        </w:r>
        <w:r w:rsidR="00EA4E46">
          <w:rPr>
            <w:noProof/>
          </w:rPr>
          <w:tab/>
          <w:t>iv</w:t>
        </w:r>
      </w:hyperlink>
    </w:p>
    <w:p w14:paraId="02CD51B7" w14:textId="4CBDE889" w:rsidR="00EA4E46" w:rsidRPr="007A679A" w:rsidRDefault="005E273A" w:rsidP="007A679A">
      <w:pPr>
        <w:pStyle w:val="TOC2"/>
        <w:tabs>
          <w:tab w:val="clear" w:pos="9600"/>
          <w:tab w:val="left" w:pos="849"/>
          <w:tab w:val="right" w:leader="dot" w:pos="9900"/>
        </w:tabs>
        <w:ind w:left="0"/>
        <w:rPr>
          <w:rStyle w:val="Hyperlink"/>
        </w:rPr>
      </w:pPr>
      <w:hyperlink w:anchor="_Toc70254661" w:history="1">
        <w:r w:rsidR="00EA4E46" w:rsidRPr="007D6363">
          <w:rPr>
            <w:rStyle w:val="Hyperlink"/>
            <w:noProof/>
          </w:rPr>
          <w:t>1.Table of Contents</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_Toc70254661 \h </w:instrText>
        </w:r>
        <w:r w:rsidR="00EA4E46" w:rsidRPr="007A679A">
          <w:rPr>
            <w:rStyle w:val="Hyperlink"/>
          </w:rPr>
        </w:r>
        <w:r w:rsidR="00EA4E46" w:rsidRPr="007A679A">
          <w:rPr>
            <w:rStyle w:val="Hyperlink"/>
          </w:rPr>
          <w:fldChar w:fldCharType="separate"/>
        </w:r>
        <w:r w:rsidR="00EA4E46" w:rsidRPr="007A679A">
          <w:rPr>
            <w:rStyle w:val="Hyperlink"/>
          </w:rPr>
          <w:t>1</w:t>
        </w:r>
        <w:r w:rsidR="00EA4E46" w:rsidRPr="007A679A">
          <w:rPr>
            <w:rStyle w:val="Hyperlink"/>
          </w:rPr>
          <w:fldChar w:fldCharType="end"/>
        </w:r>
      </w:hyperlink>
    </w:p>
    <w:p w14:paraId="19C48012" w14:textId="2230A20C" w:rsidR="00EA4E46" w:rsidRPr="007A679A" w:rsidRDefault="005E273A" w:rsidP="007A679A">
      <w:pPr>
        <w:pStyle w:val="TOC2"/>
        <w:tabs>
          <w:tab w:val="clear" w:pos="9600"/>
          <w:tab w:val="left" w:pos="849"/>
          <w:tab w:val="right" w:leader="dot" w:pos="9900"/>
        </w:tabs>
        <w:ind w:left="0"/>
        <w:rPr>
          <w:rStyle w:val="Hyperlink"/>
        </w:rPr>
      </w:pPr>
      <w:hyperlink w:anchor="_Toc70254662" w:history="1">
        <w:r w:rsidR="00EA4E46" w:rsidRPr="007D6363">
          <w:rPr>
            <w:rStyle w:val="Hyperlink"/>
            <w:noProof/>
          </w:rPr>
          <w:t>2.Introduction</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_Toc70254662 \h </w:instrText>
        </w:r>
        <w:r w:rsidR="00EA4E46" w:rsidRPr="007A679A">
          <w:rPr>
            <w:rStyle w:val="Hyperlink"/>
          </w:rPr>
        </w:r>
        <w:r w:rsidR="00EA4E46" w:rsidRPr="007A679A">
          <w:rPr>
            <w:rStyle w:val="Hyperlink"/>
          </w:rPr>
          <w:fldChar w:fldCharType="separate"/>
        </w:r>
        <w:r w:rsidR="00EA4E46" w:rsidRPr="007A679A">
          <w:rPr>
            <w:rStyle w:val="Hyperlink"/>
          </w:rPr>
          <w:t>2</w:t>
        </w:r>
        <w:r w:rsidR="00EA4E46" w:rsidRPr="007A679A">
          <w:rPr>
            <w:rStyle w:val="Hyperlink"/>
          </w:rPr>
          <w:fldChar w:fldCharType="end"/>
        </w:r>
      </w:hyperlink>
    </w:p>
    <w:p w14:paraId="2271FAED" w14:textId="227620B5" w:rsidR="00EA4E46" w:rsidRPr="007A679A" w:rsidRDefault="005E273A" w:rsidP="007A679A">
      <w:pPr>
        <w:pStyle w:val="TOC2"/>
        <w:tabs>
          <w:tab w:val="clear" w:pos="9600"/>
          <w:tab w:val="left" w:pos="849"/>
          <w:tab w:val="right" w:leader="dot" w:pos="9900"/>
        </w:tabs>
        <w:rPr>
          <w:rStyle w:val="Hyperlink"/>
        </w:rPr>
      </w:pPr>
      <w:hyperlink w:anchor="_Toc70254663" w:history="1">
        <w:r w:rsidR="00EA4E46" w:rsidRPr="007D6363">
          <w:rPr>
            <w:rStyle w:val="Hyperlink"/>
            <w:noProof/>
          </w:rPr>
          <w:t>2.1.Objectives of the study</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_Toc70254663 \h </w:instrText>
        </w:r>
        <w:r w:rsidR="00EA4E46" w:rsidRPr="007A679A">
          <w:rPr>
            <w:rStyle w:val="Hyperlink"/>
          </w:rPr>
        </w:r>
        <w:r w:rsidR="00EA4E46" w:rsidRPr="007A679A">
          <w:rPr>
            <w:rStyle w:val="Hyperlink"/>
          </w:rPr>
          <w:fldChar w:fldCharType="separate"/>
        </w:r>
        <w:r w:rsidR="00EA4E46" w:rsidRPr="007A679A">
          <w:rPr>
            <w:rStyle w:val="Hyperlink"/>
          </w:rPr>
          <w:t>2</w:t>
        </w:r>
        <w:r w:rsidR="00EA4E46" w:rsidRPr="007A679A">
          <w:rPr>
            <w:rStyle w:val="Hyperlink"/>
          </w:rPr>
          <w:fldChar w:fldCharType="end"/>
        </w:r>
      </w:hyperlink>
    </w:p>
    <w:p w14:paraId="09B40C0D" w14:textId="515CDF33" w:rsidR="00EA4E46" w:rsidRPr="007A679A" w:rsidRDefault="005E273A" w:rsidP="007A679A">
      <w:pPr>
        <w:pStyle w:val="TOC2"/>
        <w:tabs>
          <w:tab w:val="clear" w:pos="9600"/>
          <w:tab w:val="left" w:pos="849"/>
          <w:tab w:val="right" w:leader="dot" w:pos="9900"/>
        </w:tabs>
        <w:rPr>
          <w:rStyle w:val="Hyperlink"/>
        </w:rPr>
      </w:pPr>
      <w:hyperlink w:anchor="_Toc70254664" w:history="1">
        <w:r w:rsidR="00EA4E46" w:rsidRPr="007D6363">
          <w:rPr>
            <w:rStyle w:val="Hyperlink"/>
            <w:noProof/>
          </w:rPr>
          <w:t>2.2.Background</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_Toc70254664 \h </w:instrText>
        </w:r>
        <w:r w:rsidR="00EA4E46" w:rsidRPr="007A679A">
          <w:rPr>
            <w:rStyle w:val="Hyperlink"/>
          </w:rPr>
        </w:r>
        <w:r w:rsidR="00EA4E46" w:rsidRPr="007A679A">
          <w:rPr>
            <w:rStyle w:val="Hyperlink"/>
          </w:rPr>
          <w:fldChar w:fldCharType="separate"/>
        </w:r>
        <w:r w:rsidR="00EA4E46" w:rsidRPr="007A679A">
          <w:rPr>
            <w:rStyle w:val="Hyperlink"/>
          </w:rPr>
          <w:t>2</w:t>
        </w:r>
        <w:r w:rsidR="00EA4E46" w:rsidRPr="007A679A">
          <w:rPr>
            <w:rStyle w:val="Hyperlink"/>
          </w:rPr>
          <w:fldChar w:fldCharType="end"/>
        </w:r>
      </w:hyperlink>
    </w:p>
    <w:p w14:paraId="5B3EF9CE" w14:textId="22CE5A70" w:rsidR="00EA4E46" w:rsidRPr="007A679A" w:rsidRDefault="005E273A" w:rsidP="007A679A">
      <w:pPr>
        <w:pStyle w:val="TOC2"/>
        <w:tabs>
          <w:tab w:val="clear" w:pos="9600"/>
          <w:tab w:val="left" w:pos="849"/>
          <w:tab w:val="right" w:leader="dot" w:pos="9900"/>
        </w:tabs>
        <w:rPr>
          <w:rStyle w:val="Hyperlink"/>
        </w:rPr>
      </w:pPr>
      <w:hyperlink w:anchor="_Toc70254665" w:history="1">
        <w:r w:rsidR="00EA4E46" w:rsidRPr="007D6363">
          <w:rPr>
            <w:rStyle w:val="Hyperlink"/>
            <w:noProof/>
          </w:rPr>
          <w:t>2.3.Scope and Limits of the report</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_Toc70254665 \h </w:instrText>
        </w:r>
        <w:r w:rsidR="00EA4E46" w:rsidRPr="007A679A">
          <w:rPr>
            <w:rStyle w:val="Hyperlink"/>
          </w:rPr>
        </w:r>
        <w:r w:rsidR="00EA4E46" w:rsidRPr="007A679A">
          <w:rPr>
            <w:rStyle w:val="Hyperlink"/>
          </w:rPr>
          <w:fldChar w:fldCharType="separate"/>
        </w:r>
        <w:r w:rsidR="00EA4E46" w:rsidRPr="007A679A">
          <w:rPr>
            <w:rStyle w:val="Hyperlink"/>
          </w:rPr>
          <w:t>2</w:t>
        </w:r>
        <w:r w:rsidR="00EA4E46" w:rsidRPr="007A679A">
          <w:rPr>
            <w:rStyle w:val="Hyperlink"/>
          </w:rPr>
          <w:fldChar w:fldCharType="end"/>
        </w:r>
      </w:hyperlink>
    </w:p>
    <w:p w14:paraId="1A023EB0" w14:textId="1DDD7D63" w:rsidR="00EA4E46" w:rsidRPr="007A679A" w:rsidRDefault="005E273A" w:rsidP="007A679A">
      <w:pPr>
        <w:pStyle w:val="TOC2"/>
        <w:tabs>
          <w:tab w:val="clear" w:pos="9600"/>
          <w:tab w:val="left" w:pos="849"/>
          <w:tab w:val="right" w:leader="dot" w:pos="9900"/>
        </w:tabs>
        <w:ind w:left="0"/>
        <w:rPr>
          <w:rStyle w:val="Hyperlink"/>
        </w:rPr>
      </w:pPr>
      <w:hyperlink w:anchor="_Toc70254666" w:history="1">
        <w:r w:rsidR="00EA4E46" w:rsidRPr="007D6363">
          <w:rPr>
            <w:rStyle w:val="Hyperlink"/>
            <w:noProof/>
          </w:rPr>
          <w:t>3.Proposed systems</w:t>
        </w:r>
        <w:r w:rsidR="007A679A">
          <w:rPr>
            <w:rStyle w:val="Hyperlink"/>
            <w:noProof/>
          </w:rPr>
          <w:tab/>
        </w:r>
        <w:r w:rsidR="00EA4E46" w:rsidRPr="007A679A">
          <w:rPr>
            <w:rStyle w:val="Hyperlink"/>
            <w:noProof/>
          </w:rPr>
          <w:fldChar w:fldCharType="begin"/>
        </w:r>
        <w:r w:rsidR="00EA4E46" w:rsidRPr="007A679A">
          <w:rPr>
            <w:rStyle w:val="Hyperlink"/>
            <w:noProof/>
          </w:rPr>
          <w:instrText xml:space="preserve"> PAGEREF _Toc70254666 \h </w:instrText>
        </w:r>
        <w:r w:rsidR="00EA4E46" w:rsidRPr="007A679A">
          <w:rPr>
            <w:rStyle w:val="Hyperlink"/>
            <w:noProof/>
          </w:rPr>
        </w:r>
        <w:r w:rsidR="00EA4E46" w:rsidRPr="007A679A">
          <w:rPr>
            <w:rStyle w:val="Hyperlink"/>
            <w:noProof/>
          </w:rPr>
          <w:fldChar w:fldCharType="separate"/>
        </w:r>
        <w:r w:rsidR="00EA4E46" w:rsidRPr="007A679A">
          <w:rPr>
            <w:rStyle w:val="Hyperlink"/>
            <w:noProof/>
          </w:rPr>
          <w:t>3</w:t>
        </w:r>
        <w:r w:rsidR="00EA4E46" w:rsidRPr="007A679A">
          <w:rPr>
            <w:rStyle w:val="Hyperlink"/>
            <w:noProof/>
          </w:rPr>
          <w:fldChar w:fldCharType="end"/>
        </w:r>
      </w:hyperlink>
    </w:p>
    <w:p w14:paraId="632B9A29" w14:textId="5D29F7E2" w:rsidR="00EA4E46" w:rsidRDefault="005E273A" w:rsidP="00EA4E46">
      <w:pPr>
        <w:pStyle w:val="TOC2"/>
        <w:tabs>
          <w:tab w:val="clear" w:pos="9600"/>
          <w:tab w:val="left" w:pos="849"/>
          <w:tab w:val="right" w:leader="dot" w:pos="9900"/>
        </w:tabs>
        <w:rPr>
          <w:rFonts w:asciiTheme="minorHAnsi" w:eastAsiaTheme="minorEastAsia" w:hAnsiTheme="minorHAnsi" w:cstheme="minorBidi"/>
          <w:noProof/>
          <w:sz w:val="22"/>
          <w:szCs w:val="22"/>
          <w:lang w:eastAsia="en-US"/>
        </w:rPr>
      </w:pPr>
      <w:hyperlink w:anchor="_Toc70254667" w:history="1">
        <w:r w:rsidR="00EA4E46" w:rsidRPr="007D6363">
          <w:rPr>
            <w:rStyle w:val="Hyperlink"/>
            <w:noProof/>
          </w:rPr>
          <w:t>3.1.Description</w:t>
        </w:r>
        <w:r w:rsidR="00EA4E46">
          <w:rPr>
            <w:noProof/>
          </w:rPr>
          <w:tab/>
        </w:r>
        <w:r w:rsidR="00EA4E46">
          <w:rPr>
            <w:noProof/>
          </w:rPr>
          <w:fldChar w:fldCharType="begin"/>
        </w:r>
        <w:r w:rsidR="00EA4E46">
          <w:rPr>
            <w:noProof/>
          </w:rPr>
          <w:instrText xml:space="preserve"> PAGEREF _Toc70254667 \h </w:instrText>
        </w:r>
        <w:r w:rsidR="00EA4E46">
          <w:rPr>
            <w:noProof/>
          </w:rPr>
        </w:r>
        <w:r w:rsidR="00EA4E46">
          <w:rPr>
            <w:noProof/>
          </w:rPr>
          <w:fldChar w:fldCharType="separate"/>
        </w:r>
        <w:r w:rsidR="00EA4E46">
          <w:rPr>
            <w:noProof/>
          </w:rPr>
          <w:t>3</w:t>
        </w:r>
        <w:r w:rsidR="00EA4E46">
          <w:rPr>
            <w:noProof/>
          </w:rPr>
          <w:fldChar w:fldCharType="end"/>
        </w:r>
      </w:hyperlink>
    </w:p>
    <w:p w14:paraId="1AC607E4" w14:textId="7502D336" w:rsidR="00EA4E46" w:rsidRPr="00EA4E46" w:rsidRDefault="005E273A" w:rsidP="007A679A">
      <w:pPr>
        <w:pStyle w:val="TOC2"/>
        <w:tabs>
          <w:tab w:val="clear" w:pos="9600"/>
          <w:tab w:val="left" w:pos="849"/>
          <w:tab w:val="right" w:leader="dot" w:pos="9900"/>
        </w:tabs>
        <w:ind w:left="245"/>
        <w:rPr>
          <w:rStyle w:val="Hyperlink"/>
        </w:rPr>
      </w:pPr>
      <w:hyperlink w:anchor="_Toc70254668" w:history="1">
        <w:r w:rsidR="00EA4E46" w:rsidRPr="007D6363">
          <w:rPr>
            <w:rStyle w:val="Hyperlink"/>
            <w:noProof/>
          </w:rPr>
          <w:t>3.2.Mechanical Sub-System</w:t>
        </w:r>
        <w:r w:rsidR="00EA4E46" w:rsidRPr="00EA4E46">
          <w:rPr>
            <w:rStyle w:val="Hyperlink"/>
          </w:rPr>
          <w:tab/>
        </w:r>
        <w:r w:rsidR="00EA4E46" w:rsidRPr="00EA4E46">
          <w:rPr>
            <w:rStyle w:val="Hyperlink"/>
          </w:rPr>
          <w:fldChar w:fldCharType="begin"/>
        </w:r>
        <w:r w:rsidR="00EA4E46" w:rsidRPr="00EA4E46">
          <w:rPr>
            <w:rStyle w:val="Hyperlink"/>
          </w:rPr>
          <w:instrText xml:space="preserve"> PAGEREF _Toc70254668 \h </w:instrText>
        </w:r>
        <w:r w:rsidR="00EA4E46" w:rsidRPr="00EA4E46">
          <w:rPr>
            <w:rStyle w:val="Hyperlink"/>
          </w:rPr>
        </w:r>
        <w:r w:rsidR="00EA4E46" w:rsidRPr="00EA4E46">
          <w:rPr>
            <w:rStyle w:val="Hyperlink"/>
          </w:rPr>
          <w:fldChar w:fldCharType="separate"/>
        </w:r>
        <w:r w:rsidR="00EA4E46" w:rsidRPr="00EA4E46">
          <w:rPr>
            <w:rStyle w:val="Hyperlink"/>
          </w:rPr>
          <w:t>3</w:t>
        </w:r>
        <w:r w:rsidR="00EA4E46" w:rsidRPr="00EA4E46">
          <w:rPr>
            <w:rStyle w:val="Hyperlink"/>
          </w:rPr>
          <w:fldChar w:fldCharType="end"/>
        </w:r>
      </w:hyperlink>
    </w:p>
    <w:p w14:paraId="3A296602" w14:textId="74C829C9"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69" w:history="1">
        <w:r w:rsidR="00EA4E46" w:rsidRPr="007D6363">
          <w:rPr>
            <w:rStyle w:val="Hyperlink"/>
            <w:noProof/>
          </w:rPr>
          <w:t>3.2.1.Servo description</w:t>
        </w:r>
        <w:r w:rsidR="00EA4E46">
          <w:rPr>
            <w:noProof/>
          </w:rPr>
          <w:tab/>
        </w:r>
        <w:r w:rsidR="00EA4E46">
          <w:rPr>
            <w:noProof/>
          </w:rPr>
          <w:fldChar w:fldCharType="begin"/>
        </w:r>
        <w:r w:rsidR="00EA4E46">
          <w:rPr>
            <w:noProof/>
          </w:rPr>
          <w:instrText xml:space="preserve"> PAGEREF _Toc70254669 \h </w:instrText>
        </w:r>
        <w:r w:rsidR="00EA4E46">
          <w:rPr>
            <w:noProof/>
          </w:rPr>
        </w:r>
        <w:r w:rsidR="00EA4E46">
          <w:rPr>
            <w:noProof/>
          </w:rPr>
          <w:fldChar w:fldCharType="separate"/>
        </w:r>
        <w:r w:rsidR="00EA4E46">
          <w:rPr>
            <w:noProof/>
          </w:rPr>
          <w:t>3</w:t>
        </w:r>
        <w:r w:rsidR="00EA4E46">
          <w:rPr>
            <w:noProof/>
          </w:rPr>
          <w:fldChar w:fldCharType="end"/>
        </w:r>
      </w:hyperlink>
    </w:p>
    <w:p w14:paraId="613B2CB2" w14:textId="03287B43"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0" w:history="1">
        <w:r w:rsidR="00EA4E46" w:rsidRPr="007D6363">
          <w:rPr>
            <w:rStyle w:val="Hyperlink"/>
            <w:noProof/>
          </w:rPr>
          <w:t>3.2.2.Frame</w:t>
        </w:r>
        <w:r w:rsidR="00EA4E46">
          <w:rPr>
            <w:noProof/>
          </w:rPr>
          <w:tab/>
        </w:r>
        <w:r w:rsidR="00EA4E46">
          <w:rPr>
            <w:noProof/>
          </w:rPr>
          <w:fldChar w:fldCharType="begin"/>
        </w:r>
        <w:r w:rsidR="00EA4E46">
          <w:rPr>
            <w:noProof/>
          </w:rPr>
          <w:instrText xml:space="preserve"> PAGEREF _Toc70254670 \h </w:instrText>
        </w:r>
        <w:r w:rsidR="00EA4E46">
          <w:rPr>
            <w:noProof/>
          </w:rPr>
        </w:r>
        <w:r w:rsidR="00EA4E46">
          <w:rPr>
            <w:noProof/>
          </w:rPr>
          <w:fldChar w:fldCharType="separate"/>
        </w:r>
        <w:r w:rsidR="00EA4E46">
          <w:rPr>
            <w:noProof/>
          </w:rPr>
          <w:t>4</w:t>
        </w:r>
        <w:r w:rsidR="00EA4E46">
          <w:rPr>
            <w:noProof/>
          </w:rPr>
          <w:fldChar w:fldCharType="end"/>
        </w:r>
      </w:hyperlink>
    </w:p>
    <w:p w14:paraId="362E9DEE" w14:textId="3E1EF252"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1" w:history="1">
        <w:r w:rsidR="00EA4E46" w:rsidRPr="007D6363">
          <w:rPr>
            <w:rStyle w:val="Hyperlink"/>
            <w:noProof/>
          </w:rPr>
          <w:t>3.2.3.Stable Power Supply</w:t>
        </w:r>
        <w:r w:rsidR="00EA4E46">
          <w:rPr>
            <w:noProof/>
          </w:rPr>
          <w:tab/>
        </w:r>
        <w:r w:rsidR="00EA4E46">
          <w:rPr>
            <w:noProof/>
          </w:rPr>
          <w:fldChar w:fldCharType="begin"/>
        </w:r>
        <w:r w:rsidR="00EA4E46">
          <w:rPr>
            <w:noProof/>
          </w:rPr>
          <w:instrText xml:space="preserve"> PAGEREF _Toc70254671 \h </w:instrText>
        </w:r>
        <w:r w:rsidR="00EA4E46">
          <w:rPr>
            <w:noProof/>
          </w:rPr>
        </w:r>
        <w:r w:rsidR="00EA4E46">
          <w:rPr>
            <w:noProof/>
          </w:rPr>
          <w:fldChar w:fldCharType="separate"/>
        </w:r>
        <w:r w:rsidR="00EA4E46">
          <w:rPr>
            <w:noProof/>
          </w:rPr>
          <w:t>5</w:t>
        </w:r>
        <w:r w:rsidR="00EA4E46">
          <w:rPr>
            <w:noProof/>
          </w:rPr>
          <w:fldChar w:fldCharType="end"/>
        </w:r>
      </w:hyperlink>
    </w:p>
    <w:p w14:paraId="356D7134" w14:textId="78D92CD9" w:rsidR="00EA4E46" w:rsidRPr="007A679A" w:rsidRDefault="005E273A" w:rsidP="007A679A">
      <w:pPr>
        <w:pStyle w:val="TOC2"/>
        <w:tabs>
          <w:tab w:val="clear" w:pos="9600"/>
          <w:tab w:val="left" w:pos="849"/>
          <w:tab w:val="right" w:leader="dot" w:pos="9900"/>
        </w:tabs>
        <w:rPr>
          <w:rStyle w:val="Hyperlink"/>
        </w:rPr>
      </w:pPr>
      <w:hyperlink w:anchor="_Toc70254672" w:history="1">
        <w:r w:rsidR="00EA4E46" w:rsidRPr="007D6363">
          <w:rPr>
            <w:rStyle w:val="Hyperlink"/>
            <w:noProof/>
          </w:rPr>
          <w:t>3.3.Control Sub-System</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_Toc70254672 \h </w:instrText>
        </w:r>
        <w:r w:rsidR="00EA4E46" w:rsidRPr="007A679A">
          <w:rPr>
            <w:rStyle w:val="Hyperlink"/>
          </w:rPr>
        </w:r>
        <w:r w:rsidR="00EA4E46" w:rsidRPr="007A679A">
          <w:rPr>
            <w:rStyle w:val="Hyperlink"/>
          </w:rPr>
          <w:fldChar w:fldCharType="separate"/>
        </w:r>
        <w:r w:rsidR="00EA4E46" w:rsidRPr="007A679A">
          <w:rPr>
            <w:rStyle w:val="Hyperlink"/>
          </w:rPr>
          <w:t>6</w:t>
        </w:r>
        <w:r w:rsidR="00EA4E46" w:rsidRPr="007A679A">
          <w:rPr>
            <w:rStyle w:val="Hyperlink"/>
          </w:rPr>
          <w:fldChar w:fldCharType="end"/>
        </w:r>
      </w:hyperlink>
    </w:p>
    <w:p w14:paraId="429CA524" w14:textId="1E330A4B"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3" w:history="1">
        <w:r w:rsidR="00EA4E46" w:rsidRPr="007D6363">
          <w:rPr>
            <w:rStyle w:val="Hyperlink"/>
            <w:noProof/>
          </w:rPr>
          <w:t>3.3.1.Arduino Uno Board</w:t>
        </w:r>
        <w:r w:rsidR="00EA4E46">
          <w:rPr>
            <w:noProof/>
          </w:rPr>
          <w:tab/>
        </w:r>
        <w:r w:rsidR="00EA4E46">
          <w:rPr>
            <w:noProof/>
          </w:rPr>
          <w:fldChar w:fldCharType="begin"/>
        </w:r>
        <w:r w:rsidR="00EA4E46">
          <w:rPr>
            <w:noProof/>
          </w:rPr>
          <w:instrText xml:space="preserve"> PAGEREF _Toc70254673 \h </w:instrText>
        </w:r>
        <w:r w:rsidR="00EA4E46">
          <w:rPr>
            <w:noProof/>
          </w:rPr>
        </w:r>
        <w:r w:rsidR="00EA4E46">
          <w:rPr>
            <w:noProof/>
          </w:rPr>
          <w:fldChar w:fldCharType="separate"/>
        </w:r>
        <w:r w:rsidR="00EA4E46">
          <w:rPr>
            <w:noProof/>
          </w:rPr>
          <w:t>6</w:t>
        </w:r>
        <w:r w:rsidR="00EA4E46">
          <w:rPr>
            <w:noProof/>
          </w:rPr>
          <w:fldChar w:fldCharType="end"/>
        </w:r>
      </w:hyperlink>
    </w:p>
    <w:p w14:paraId="0E783A56" w14:textId="4C69F92B"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4" w:history="1">
        <w:r w:rsidR="00EA4E46" w:rsidRPr="007D6363">
          <w:rPr>
            <w:rStyle w:val="Hyperlink"/>
            <w:noProof/>
          </w:rPr>
          <w:t>3.3.2.Node MCU DEVKIT 1.0</w:t>
        </w:r>
        <w:r w:rsidR="00EA4E46">
          <w:rPr>
            <w:noProof/>
          </w:rPr>
          <w:tab/>
        </w:r>
        <w:r w:rsidR="00EA4E46">
          <w:rPr>
            <w:noProof/>
          </w:rPr>
          <w:fldChar w:fldCharType="begin"/>
        </w:r>
        <w:r w:rsidR="00EA4E46">
          <w:rPr>
            <w:noProof/>
          </w:rPr>
          <w:instrText xml:space="preserve"> PAGEREF _Toc70254674 \h </w:instrText>
        </w:r>
        <w:r w:rsidR="00EA4E46">
          <w:rPr>
            <w:noProof/>
          </w:rPr>
        </w:r>
        <w:r w:rsidR="00EA4E46">
          <w:rPr>
            <w:noProof/>
          </w:rPr>
          <w:fldChar w:fldCharType="separate"/>
        </w:r>
        <w:r w:rsidR="00EA4E46">
          <w:rPr>
            <w:noProof/>
          </w:rPr>
          <w:t>7</w:t>
        </w:r>
        <w:r w:rsidR="00EA4E46">
          <w:rPr>
            <w:noProof/>
          </w:rPr>
          <w:fldChar w:fldCharType="end"/>
        </w:r>
      </w:hyperlink>
    </w:p>
    <w:p w14:paraId="3562AA11" w14:textId="39029520" w:rsidR="00EA4E46" w:rsidRPr="007A679A" w:rsidRDefault="005E273A" w:rsidP="007A679A">
      <w:pPr>
        <w:pStyle w:val="TOC2"/>
        <w:tabs>
          <w:tab w:val="clear" w:pos="9600"/>
          <w:tab w:val="left" w:pos="849"/>
          <w:tab w:val="right" w:leader="dot" w:pos="9900"/>
        </w:tabs>
        <w:rPr>
          <w:rStyle w:val="Hyperlink"/>
        </w:rPr>
      </w:pPr>
      <w:hyperlink w:anchor="_Toc70254675" w:history="1">
        <w:r w:rsidR="00EA4E46" w:rsidRPr="007D6363">
          <w:rPr>
            <w:rStyle w:val="Hyperlink"/>
            <w:noProof/>
          </w:rPr>
          <w:t>3.4.Software Design</w:t>
        </w:r>
        <w:r w:rsidR="00EA4E46" w:rsidRPr="007A679A">
          <w:rPr>
            <w:rStyle w:val="Hyperlink"/>
          </w:rPr>
          <w:tab/>
        </w:r>
        <w:r w:rsidR="00EA4E46" w:rsidRPr="007A679A">
          <w:rPr>
            <w:rStyle w:val="Hyperlink"/>
          </w:rPr>
          <w:fldChar w:fldCharType="begin"/>
        </w:r>
        <w:r w:rsidR="00EA4E46" w:rsidRPr="007A679A">
          <w:rPr>
            <w:rStyle w:val="Hyperlink"/>
          </w:rPr>
          <w:instrText xml:space="preserve"> PAGEREF _Toc70254675 \h </w:instrText>
        </w:r>
        <w:r w:rsidR="00EA4E46" w:rsidRPr="007A679A">
          <w:rPr>
            <w:rStyle w:val="Hyperlink"/>
          </w:rPr>
        </w:r>
        <w:r w:rsidR="00EA4E46" w:rsidRPr="007A679A">
          <w:rPr>
            <w:rStyle w:val="Hyperlink"/>
          </w:rPr>
          <w:fldChar w:fldCharType="separate"/>
        </w:r>
        <w:r w:rsidR="00EA4E46" w:rsidRPr="007A679A">
          <w:rPr>
            <w:rStyle w:val="Hyperlink"/>
          </w:rPr>
          <w:t>8</w:t>
        </w:r>
        <w:r w:rsidR="00EA4E46" w:rsidRPr="007A679A">
          <w:rPr>
            <w:rStyle w:val="Hyperlink"/>
          </w:rPr>
          <w:fldChar w:fldCharType="end"/>
        </w:r>
      </w:hyperlink>
    </w:p>
    <w:p w14:paraId="25232A31" w14:textId="5C7ABA4C" w:rsidR="00EA4E46" w:rsidRPr="0006328F" w:rsidRDefault="005E273A" w:rsidP="0006328F">
      <w:pPr>
        <w:pStyle w:val="TOC2"/>
        <w:tabs>
          <w:tab w:val="clear" w:pos="9600"/>
          <w:tab w:val="left" w:pos="849"/>
          <w:tab w:val="right" w:leader="dot" w:pos="9900"/>
        </w:tabs>
        <w:ind w:left="450"/>
        <w:rPr>
          <w:rStyle w:val="Hyperlink"/>
        </w:rPr>
      </w:pPr>
      <w:hyperlink w:anchor="_Toc70254676" w:history="1">
        <w:r w:rsidR="00EA4E46" w:rsidRPr="007D6363">
          <w:rPr>
            <w:rStyle w:val="Hyperlink"/>
            <w:noProof/>
          </w:rPr>
          <w:t>3.4.1.Overall Design</w:t>
        </w:r>
        <w:r w:rsidR="0006328F">
          <w:rPr>
            <w:rStyle w:val="Hyperlink"/>
            <w:noProof/>
          </w:rPr>
          <w:tab/>
        </w:r>
        <w:r w:rsidR="00EA4E46" w:rsidRPr="0006328F">
          <w:rPr>
            <w:rStyle w:val="Hyperlink"/>
          </w:rPr>
          <w:fldChar w:fldCharType="begin"/>
        </w:r>
        <w:r w:rsidR="00EA4E46" w:rsidRPr="0006328F">
          <w:rPr>
            <w:rStyle w:val="Hyperlink"/>
          </w:rPr>
          <w:instrText xml:space="preserve"> PAGEREF _Toc70254676 \h </w:instrText>
        </w:r>
        <w:r w:rsidR="00EA4E46" w:rsidRPr="0006328F">
          <w:rPr>
            <w:rStyle w:val="Hyperlink"/>
          </w:rPr>
        </w:r>
        <w:r w:rsidR="00EA4E46" w:rsidRPr="0006328F">
          <w:rPr>
            <w:rStyle w:val="Hyperlink"/>
          </w:rPr>
          <w:fldChar w:fldCharType="separate"/>
        </w:r>
        <w:r w:rsidR="00EA4E46" w:rsidRPr="0006328F">
          <w:rPr>
            <w:rStyle w:val="Hyperlink"/>
          </w:rPr>
          <w:t>8</w:t>
        </w:r>
        <w:r w:rsidR="00EA4E46" w:rsidRPr="0006328F">
          <w:rPr>
            <w:rStyle w:val="Hyperlink"/>
          </w:rPr>
          <w:fldChar w:fldCharType="end"/>
        </w:r>
      </w:hyperlink>
    </w:p>
    <w:p w14:paraId="51164F60" w14:textId="08955921"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7" w:history="1">
        <w:r w:rsidR="00EA4E46" w:rsidRPr="007D6363">
          <w:rPr>
            <w:rStyle w:val="Hyperlink"/>
            <w:noProof/>
          </w:rPr>
          <w:t>3.4.2.Communication Interface</w:t>
        </w:r>
        <w:r w:rsidR="00EA4E46">
          <w:rPr>
            <w:noProof/>
          </w:rPr>
          <w:tab/>
        </w:r>
        <w:r w:rsidR="00EA4E46">
          <w:rPr>
            <w:noProof/>
          </w:rPr>
          <w:fldChar w:fldCharType="begin"/>
        </w:r>
        <w:r w:rsidR="00EA4E46">
          <w:rPr>
            <w:noProof/>
          </w:rPr>
          <w:instrText xml:space="preserve"> PAGEREF _Toc70254677 \h </w:instrText>
        </w:r>
        <w:r w:rsidR="00EA4E46">
          <w:rPr>
            <w:noProof/>
          </w:rPr>
        </w:r>
        <w:r w:rsidR="00EA4E46">
          <w:rPr>
            <w:noProof/>
          </w:rPr>
          <w:fldChar w:fldCharType="separate"/>
        </w:r>
        <w:r w:rsidR="00EA4E46">
          <w:rPr>
            <w:noProof/>
          </w:rPr>
          <w:t>9</w:t>
        </w:r>
        <w:r w:rsidR="00EA4E46">
          <w:rPr>
            <w:noProof/>
          </w:rPr>
          <w:fldChar w:fldCharType="end"/>
        </w:r>
      </w:hyperlink>
    </w:p>
    <w:p w14:paraId="5FEFEAD8" w14:textId="161D5CBD"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8" w:history="1">
        <w:r w:rsidR="00EA4E46" w:rsidRPr="007D6363">
          <w:rPr>
            <w:rStyle w:val="Hyperlink"/>
            <w:noProof/>
          </w:rPr>
          <w:t>3.4.3.Algorithm</w:t>
        </w:r>
        <w:r w:rsidR="00EA4E46">
          <w:rPr>
            <w:noProof/>
          </w:rPr>
          <w:tab/>
        </w:r>
        <w:r w:rsidR="00EA4E46">
          <w:rPr>
            <w:noProof/>
          </w:rPr>
          <w:fldChar w:fldCharType="begin"/>
        </w:r>
        <w:r w:rsidR="00EA4E46">
          <w:rPr>
            <w:noProof/>
          </w:rPr>
          <w:instrText xml:space="preserve"> PAGEREF _Toc70254678 \h </w:instrText>
        </w:r>
        <w:r w:rsidR="00EA4E46">
          <w:rPr>
            <w:noProof/>
          </w:rPr>
        </w:r>
        <w:r w:rsidR="00EA4E46">
          <w:rPr>
            <w:noProof/>
          </w:rPr>
          <w:fldChar w:fldCharType="separate"/>
        </w:r>
        <w:r w:rsidR="00EA4E46">
          <w:rPr>
            <w:noProof/>
          </w:rPr>
          <w:t>9</w:t>
        </w:r>
        <w:r w:rsidR="00EA4E46">
          <w:rPr>
            <w:noProof/>
          </w:rPr>
          <w:fldChar w:fldCharType="end"/>
        </w:r>
      </w:hyperlink>
    </w:p>
    <w:p w14:paraId="12113990" w14:textId="34EF716B" w:rsidR="00EA4E46" w:rsidRDefault="005E273A" w:rsidP="0006328F">
      <w:pPr>
        <w:pStyle w:val="TOC2"/>
        <w:tabs>
          <w:tab w:val="clear" w:pos="9600"/>
          <w:tab w:val="left" w:pos="849"/>
          <w:tab w:val="right" w:leader="dot" w:pos="9900"/>
        </w:tabs>
        <w:ind w:left="450"/>
        <w:rPr>
          <w:rFonts w:asciiTheme="minorHAnsi" w:eastAsiaTheme="minorEastAsia" w:hAnsiTheme="minorHAnsi" w:cstheme="minorBidi"/>
          <w:noProof/>
          <w:sz w:val="22"/>
          <w:szCs w:val="22"/>
          <w:lang w:eastAsia="en-US"/>
        </w:rPr>
      </w:pPr>
      <w:hyperlink w:anchor="_Toc70254679" w:history="1">
        <w:r w:rsidR="00EA4E46" w:rsidRPr="007D6363">
          <w:rPr>
            <w:rStyle w:val="Hyperlink"/>
            <w:noProof/>
          </w:rPr>
          <w:t>3.4.4.Web Server: GET and POST methods</w:t>
        </w:r>
        <w:r w:rsidR="00EA4E46">
          <w:rPr>
            <w:noProof/>
          </w:rPr>
          <w:tab/>
        </w:r>
        <w:r w:rsidR="00EA4E46">
          <w:rPr>
            <w:noProof/>
          </w:rPr>
          <w:fldChar w:fldCharType="begin"/>
        </w:r>
        <w:r w:rsidR="00EA4E46">
          <w:rPr>
            <w:noProof/>
          </w:rPr>
          <w:instrText xml:space="preserve"> PAGEREF _Toc70254679 \h </w:instrText>
        </w:r>
        <w:r w:rsidR="00EA4E46">
          <w:rPr>
            <w:noProof/>
          </w:rPr>
        </w:r>
        <w:r w:rsidR="00EA4E46">
          <w:rPr>
            <w:noProof/>
          </w:rPr>
          <w:fldChar w:fldCharType="separate"/>
        </w:r>
        <w:r w:rsidR="00EA4E46">
          <w:rPr>
            <w:noProof/>
          </w:rPr>
          <w:t>10</w:t>
        </w:r>
        <w:r w:rsidR="00EA4E46">
          <w:rPr>
            <w:noProof/>
          </w:rPr>
          <w:fldChar w:fldCharType="end"/>
        </w:r>
      </w:hyperlink>
    </w:p>
    <w:p w14:paraId="39D9FBAA" w14:textId="2DE84769"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0" w:history="1">
        <w:r w:rsidR="00EA4E46" w:rsidRPr="007D6363">
          <w:rPr>
            <w:rStyle w:val="Hyperlink"/>
            <w:noProof/>
          </w:rPr>
          <w:t>4.Conclusions</w:t>
        </w:r>
        <w:r w:rsidR="00EA4E46">
          <w:rPr>
            <w:noProof/>
          </w:rPr>
          <w:tab/>
        </w:r>
        <w:r w:rsidR="00EA4E46">
          <w:rPr>
            <w:noProof/>
          </w:rPr>
          <w:fldChar w:fldCharType="begin"/>
        </w:r>
        <w:r w:rsidR="00EA4E46">
          <w:rPr>
            <w:noProof/>
          </w:rPr>
          <w:instrText xml:space="preserve"> PAGEREF _Toc70254680 \h </w:instrText>
        </w:r>
        <w:r w:rsidR="00EA4E46">
          <w:rPr>
            <w:noProof/>
          </w:rPr>
        </w:r>
        <w:r w:rsidR="00EA4E46">
          <w:rPr>
            <w:noProof/>
          </w:rPr>
          <w:fldChar w:fldCharType="separate"/>
        </w:r>
        <w:r w:rsidR="00EA4E46">
          <w:rPr>
            <w:noProof/>
          </w:rPr>
          <w:t>11</w:t>
        </w:r>
        <w:r w:rsidR="00EA4E46">
          <w:rPr>
            <w:noProof/>
          </w:rPr>
          <w:fldChar w:fldCharType="end"/>
        </w:r>
      </w:hyperlink>
    </w:p>
    <w:p w14:paraId="7A9884FE" w14:textId="398568A6"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1" w:history="1">
        <w:r w:rsidR="00EA4E46" w:rsidRPr="007D6363">
          <w:rPr>
            <w:rStyle w:val="Hyperlink"/>
            <w:noProof/>
          </w:rPr>
          <w:t>5.References</w:t>
        </w:r>
        <w:r w:rsidR="00EA4E46">
          <w:rPr>
            <w:noProof/>
          </w:rPr>
          <w:tab/>
        </w:r>
        <w:r w:rsidR="00EA4E46">
          <w:rPr>
            <w:noProof/>
          </w:rPr>
          <w:fldChar w:fldCharType="begin"/>
        </w:r>
        <w:r w:rsidR="00EA4E46">
          <w:rPr>
            <w:noProof/>
          </w:rPr>
          <w:instrText xml:space="preserve"> PAGEREF _Toc70254681 \h </w:instrText>
        </w:r>
        <w:r w:rsidR="00EA4E46">
          <w:rPr>
            <w:noProof/>
          </w:rPr>
        </w:r>
        <w:r w:rsidR="00EA4E46">
          <w:rPr>
            <w:noProof/>
          </w:rPr>
          <w:fldChar w:fldCharType="separate"/>
        </w:r>
        <w:r w:rsidR="00EA4E46">
          <w:rPr>
            <w:noProof/>
          </w:rPr>
          <w:t>12</w:t>
        </w:r>
        <w:r w:rsidR="00EA4E46">
          <w:rPr>
            <w:noProof/>
          </w:rPr>
          <w:fldChar w:fldCharType="end"/>
        </w:r>
      </w:hyperlink>
    </w:p>
    <w:p w14:paraId="4832F51E" w14:textId="25A0089B"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2" w:history="1">
        <w:r w:rsidR="00EA4E46" w:rsidRPr="007D6363">
          <w:rPr>
            <w:rStyle w:val="Hyperlink"/>
            <w:noProof/>
          </w:rPr>
          <w:t>Appendix A: Glossary</w:t>
        </w:r>
        <w:r w:rsidR="00EA4E46">
          <w:rPr>
            <w:noProof/>
          </w:rPr>
          <w:tab/>
        </w:r>
        <w:r w:rsidR="007A679A">
          <w:rPr>
            <w:noProof/>
          </w:rPr>
          <w:t>A</w:t>
        </w:r>
      </w:hyperlink>
    </w:p>
    <w:p w14:paraId="65F248A7" w14:textId="5A5DB594"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3" w:history="1">
        <w:r w:rsidR="00EA4E46" w:rsidRPr="007D6363">
          <w:rPr>
            <w:rStyle w:val="Hyperlink"/>
            <w:noProof/>
          </w:rPr>
          <w:t>Appendix B: Gantt Chart</w:t>
        </w:r>
        <w:r w:rsidR="00EA4E46">
          <w:rPr>
            <w:noProof/>
          </w:rPr>
          <w:tab/>
        </w:r>
        <w:r w:rsidR="007A679A">
          <w:rPr>
            <w:noProof/>
          </w:rPr>
          <w:t>B</w:t>
        </w:r>
      </w:hyperlink>
    </w:p>
    <w:p w14:paraId="1ADA16D2" w14:textId="3AE492FB"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4" w:history="1">
        <w:r w:rsidR="00EA4E46" w:rsidRPr="007D6363">
          <w:rPr>
            <w:rStyle w:val="Hyperlink"/>
            <w:noProof/>
          </w:rPr>
          <w:t>Appendix C: Implemented code for Arduino</w:t>
        </w:r>
        <w:r w:rsidR="00EA4E46">
          <w:rPr>
            <w:noProof/>
          </w:rPr>
          <w:tab/>
        </w:r>
        <w:r w:rsidR="007A679A">
          <w:rPr>
            <w:noProof/>
          </w:rPr>
          <w:t>C</w:t>
        </w:r>
      </w:hyperlink>
    </w:p>
    <w:p w14:paraId="3BAA3C33" w14:textId="4FCE36DF" w:rsidR="00EA4E46" w:rsidRDefault="005E273A" w:rsidP="007A679A">
      <w:pPr>
        <w:pStyle w:val="TOC2"/>
        <w:tabs>
          <w:tab w:val="clear" w:pos="9600"/>
          <w:tab w:val="left" w:pos="849"/>
          <w:tab w:val="right" w:leader="dot" w:pos="9900"/>
        </w:tabs>
        <w:ind w:left="0"/>
        <w:rPr>
          <w:rFonts w:asciiTheme="minorHAnsi" w:eastAsiaTheme="minorEastAsia" w:hAnsiTheme="minorHAnsi" w:cstheme="minorBidi"/>
          <w:noProof/>
          <w:sz w:val="22"/>
          <w:szCs w:val="22"/>
          <w:lang w:eastAsia="en-US"/>
        </w:rPr>
      </w:pPr>
      <w:hyperlink w:anchor="_Toc70254685" w:history="1">
        <w:r w:rsidR="00EA4E46" w:rsidRPr="007D6363">
          <w:rPr>
            <w:rStyle w:val="Hyperlink"/>
            <w:noProof/>
          </w:rPr>
          <w:t>Appendix D: HTML.index &amp; Wifi tracking code for ESP8266</w:t>
        </w:r>
        <w:r w:rsidR="00EA4E46">
          <w:rPr>
            <w:noProof/>
          </w:rPr>
          <w:tab/>
        </w:r>
        <w:r w:rsidR="007A679A">
          <w:rPr>
            <w:noProof/>
          </w:rPr>
          <w:t>D</w:t>
        </w:r>
      </w:hyperlink>
    </w:p>
    <w:p w14:paraId="59107A09" w14:textId="203EB708" w:rsidR="00FC6264" w:rsidRDefault="00FC6264" w:rsidP="005B2F26">
      <w:pPr>
        <w:pStyle w:val="Contents1"/>
        <w:tabs>
          <w:tab w:val="clear" w:pos="9923"/>
          <w:tab w:val="right" w:leader="dot" w:pos="9921"/>
        </w:tabs>
      </w:pPr>
      <w:r>
        <w:fldChar w:fldCharType="end"/>
      </w:r>
    </w:p>
    <w:p w14:paraId="06C2A8CA" w14:textId="77777777" w:rsidR="005B2F26" w:rsidRPr="005B2F26" w:rsidRDefault="005B2F26" w:rsidP="005B2F26">
      <w:pPr>
        <w:rPr>
          <w:lang w:eastAsia="de-DE"/>
        </w:rPr>
        <w:sectPr w:rsidR="005B2F26" w:rsidRPr="005B2F26">
          <w:footerReference w:type="default" r:id="rId18"/>
          <w:pgSz w:w="11906" w:h="16838"/>
          <w:pgMar w:top="709" w:right="851" w:bottom="680" w:left="1134" w:header="0" w:footer="0" w:gutter="0"/>
          <w:pgNumType w:start="1"/>
          <w:cols w:space="720"/>
          <w:formProt w:val="0"/>
          <w:docGrid w:linePitch="360" w:charSpace="-2049"/>
        </w:sectPr>
      </w:pPr>
    </w:p>
    <w:p w14:paraId="682697B0" w14:textId="70F9662C" w:rsidR="00FC6264" w:rsidRDefault="00FC6264" w:rsidP="00FC6264">
      <w:pPr>
        <w:rPr>
          <w:rFonts w:asciiTheme="minorHAnsi" w:eastAsiaTheme="minorEastAsia" w:hAnsiTheme="minorHAnsi" w:cstheme="minorBidi"/>
          <w:szCs w:val="22"/>
          <w:lang w:eastAsia="en-AU"/>
        </w:rPr>
      </w:pPr>
    </w:p>
    <w:p w14:paraId="1E534103" w14:textId="5002BC00" w:rsidR="00F073C2" w:rsidRDefault="00F073C2" w:rsidP="00FC6264">
      <w:pPr>
        <w:rPr>
          <w:rFonts w:asciiTheme="minorHAnsi" w:eastAsiaTheme="minorEastAsia" w:hAnsiTheme="minorHAnsi" w:cstheme="minorBidi"/>
          <w:szCs w:val="22"/>
          <w:lang w:eastAsia="en-AU"/>
        </w:rPr>
      </w:pPr>
    </w:p>
    <w:p w14:paraId="13F32445" w14:textId="47CFA8A9" w:rsidR="00F073C2" w:rsidRDefault="00F073C2" w:rsidP="00FC6264">
      <w:pPr>
        <w:rPr>
          <w:rFonts w:asciiTheme="minorHAnsi" w:eastAsiaTheme="minorEastAsia" w:hAnsiTheme="minorHAnsi" w:cstheme="minorBidi"/>
          <w:szCs w:val="22"/>
          <w:lang w:eastAsia="en-AU"/>
        </w:rPr>
      </w:pPr>
    </w:p>
    <w:p w14:paraId="04862F18" w14:textId="3C3462D4" w:rsidR="00F073C2" w:rsidRDefault="00F073C2" w:rsidP="00FC6264">
      <w:pPr>
        <w:rPr>
          <w:rFonts w:asciiTheme="minorHAnsi" w:eastAsiaTheme="minorEastAsia" w:hAnsiTheme="minorHAnsi" w:cstheme="minorBidi"/>
          <w:szCs w:val="22"/>
          <w:lang w:eastAsia="en-AU"/>
        </w:rPr>
      </w:pPr>
    </w:p>
    <w:p w14:paraId="40C02812" w14:textId="037F144D" w:rsidR="00F073C2" w:rsidRDefault="00F073C2" w:rsidP="00FC6264">
      <w:pPr>
        <w:rPr>
          <w:rFonts w:asciiTheme="minorHAnsi" w:eastAsiaTheme="minorEastAsia" w:hAnsiTheme="minorHAnsi" w:cstheme="minorBidi"/>
          <w:szCs w:val="22"/>
          <w:lang w:eastAsia="en-AU"/>
        </w:rPr>
      </w:pPr>
    </w:p>
    <w:p w14:paraId="3D3A7190" w14:textId="4740B0F0" w:rsidR="00F073C2" w:rsidRDefault="00F073C2" w:rsidP="00FC6264">
      <w:pPr>
        <w:rPr>
          <w:rFonts w:asciiTheme="minorHAnsi" w:eastAsiaTheme="minorEastAsia" w:hAnsiTheme="minorHAnsi" w:cstheme="minorBidi"/>
          <w:szCs w:val="22"/>
          <w:lang w:eastAsia="en-AU"/>
        </w:rPr>
      </w:pPr>
    </w:p>
    <w:p w14:paraId="17D0CAD8" w14:textId="5F18AC34" w:rsidR="00F073C2" w:rsidRDefault="00F073C2" w:rsidP="00FC6264">
      <w:pPr>
        <w:rPr>
          <w:rFonts w:asciiTheme="minorHAnsi" w:eastAsiaTheme="minorEastAsia" w:hAnsiTheme="minorHAnsi" w:cstheme="minorBidi"/>
          <w:szCs w:val="22"/>
          <w:lang w:eastAsia="en-AU"/>
        </w:rPr>
      </w:pPr>
    </w:p>
    <w:p w14:paraId="50931D22" w14:textId="6E41C3F5" w:rsidR="00F073C2" w:rsidRDefault="00F073C2" w:rsidP="00FC6264">
      <w:pPr>
        <w:rPr>
          <w:rFonts w:asciiTheme="minorHAnsi" w:eastAsiaTheme="minorEastAsia" w:hAnsiTheme="minorHAnsi" w:cstheme="minorBidi"/>
          <w:szCs w:val="22"/>
          <w:lang w:eastAsia="en-AU"/>
        </w:rPr>
      </w:pPr>
    </w:p>
    <w:p w14:paraId="6C077B3F" w14:textId="49E48AE0" w:rsidR="00F073C2" w:rsidRDefault="00F073C2" w:rsidP="00FC6264">
      <w:pPr>
        <w:rPr>
          <w:rFonts w:asciiTheme="minorHAnsi" w:eastAsiaTheme="minorEastAsia" w:hAnsiTheme="minorHAnsi" w:cstheme="minorBidi"/>
          <w:szCs w:val="22"/>
          <w:lang w:eastAsia="en-AU"/>
        </w:rPr>
      </w:pPr>
    </w:p>
    <w:p w14:paraId="5FB085B8" w14:textId="74869F9F" w:rsidR="00F073C2" w:rsidRDefault="00F073C2" w:rsidP="00FC6264">
      <w:pPr>
        <w:rPr>
          <w:rFonts w:asciiTheme="minorHAnsi" w:eastAsiaTheme="minorEastAsia" w:hAnsiTheme="minorHAnsi" w:cstheme="minorBidi"/>
          <w:szCs w:val="22"/>
          <w:lang w:eastAsia="en-AU"/>
        </w:rPr>
      </w:pPr>
    </w:p>
    <w:p w14:paraId="6BA67DB6" w14:textId="0EC5CFDE" w:rsidR="00F073C2" w:rsidRDefault="00F073C2" w:rsidP="00FC6264">
      <w:pPr>
        <w:rPr>
          <w:rFonts w:asciiTheme="minorHAnsi" w:eastAsiaTheme="minorEastAsia" w:hAnsiTheme="minorHAnsi" w:cstheme="minorBidi"/>
          <w:szCs w:val="22"/>
          <w:lang w:eastAsia="en-AU"/>
        </w:rPr>
      </w:pPr>
    </w:p>
    <w:p w14:paraId="55C41E63" w14:textId="487824E4" w:rsidR="00F073C2" w:rsidRDefault="00F073C2" w:rsidP="00FC6264">
      <w:pPr>
        <w:rPr>
          <w:rFonts w:asciiTheme="minorHAnsi" w:eastAsiaTheme="minorEastAsia" w:hAnsiTheme="minorHAnsi" w:cstheme="minorBidi"/>
          <w:szCs w:val="22"/>
          <w:lang w:eastAsia="en-AU"/>
        </w:rPr>
      </w:pPr>
    </w:p>
    <w:p w14:paraId="442C149F" w14:textId="168D723F" w:rsidR="00F073C2" w:rsidRDefault="00F073C2" w:rsidP="00FC6264">
      <w:pPr>
        <w:rPr>
          <w:rFonts w:asciiTheme="minorHAnsi" w:eastAsiaTheme="minorEastAsia" w:hAnsiTheme="minorHAnsi" w:cstheme="minorBidi"/>
          <w:szCs w:val="22"/>
          <w:lang w:eastAsia="en-AU"/>
        </w:rPr>
      </w:pPr>
    </w:p>
    <w:p w14:paraId="4B649A9D" w14:textId="669E6740" w:rsidR="00F073C2" w:rsidRDefault="00F073C2" w:rsidP="00FC6264">
      <w:pPr>
        <w:rPr>
          <w:rFonts w:asciiTheme="minorHAnsi" w:eastAsiaTheme="minorEastAsia" w:hAnsiTheme="minorHAnsi" w:cstheme="minorBidi"/>
          <w:szCs w:val="22"/>
          <w:lang w:eastAsia="en-AU"/>
        </w:rPr>
      </w:pPr>
    </w:p>
    <w:p w14:paraId="65EBED66" w14:textId="7D9F929D" w:rsidR="00F073C2" w:rsidRDefault="00F073C2" w:rsidP="00FC6264">
      <w:pPr>
        <w:rPr>
          <w:rFonts w:asciiTheme="minorHAnsi" w:eastAsiaTheme="minorEastAsia" w:hAnsiTheme="minorHAnsi" w:cstheme="minorBidi"/>
          <w:szCs w:val="22"/>
          <w:lang w:eastAsia="en-AU"/>
        </w:rPr>
      </w:pPr>
    </w:p>
    <w:p w14:paraId="6DC887F2" w14:textId="4A3A3BE8" w:rsidR="00F073C2" w:rsidRDefault="00F073C2" w:rsidP="00FC6264">
      <w:pPr>
        <w:rPr>
          <w:rFonts w:asciiTheme="minorHAnsi" w:eastAsiaTheme="minorEastAsia" w:hAnsiTheme="minorHAnsi" w:cstheme="minorBidi"/>
          <w:szCs w:val="22"/>
          <w:lang w:eastAsia="en-AU"/>
        </w:rPr>
      </w:pPr>
    </w:p>
    <w:p w14:paraId="37190C26" w14:textId="6588BDC7" w:rsidR="00F073C2" w:rsidRDefault="00F073C2" w:rsidP="00FC6264">
      <w:pPr>
        <w:rPr>
          <w:rFonts w:asciiTheme="minorHAnsi" w:eastAsiaTheme="minorEastAsia" w:hAnsiTheme="minorHAnsi" w:cstheme="minorBidi"/>
          <w:szCs w:val="22"/>
          <w:lang w:eastAsia="en-AU"/>
        </w:rPr>
      </w:pPr>
    </w:p>
    <w:p w14:paraId="49E56A56" w14:textId="12F40E88" w:rsidR="00F073C2" w:rsidRDefault="00F073C2" w:rsidP="00FC6264">
      <w:pPr>
        <w:rPr>
          <w:rFonts w:asciiTheme="minorHAnsi" w:eastAsiaTheme="minorEastAsia" w:hAnsiTheme="minorHAnsi" w:cstheme="minorBidi"/>
          <w:szCs w:val="22"/>
          <w:lang w:eastAsia="en-AU"/>
        </w:rPr>
      </w:pPr>
    </w:p>
    <w:p w14:paraId="37DE2E2E" w14:textId="1CE9E65C" w:rsidR="00F073C2" w:rsidRDefault="00F073C2" w:rsidP="00FC6264">
      <w:pPr>
        <w:rPr>
          <w:rFonts w:asciiTheme="minorHAnsi" w:eastAsiaTheme="minorEastAsia" w:hAnsiTheme="minorHAnsi" w:cstheme="minorBidi"/>
          <w:szCs w:val="22"/>
          <w:lang w:eastAsia="en-AU"/>
        </w:rPr>
      </w:pPr>
    </w:p>
    <w:p w14:paraId="5437268C" w14:textId="02392949" w:rsidR="00F073C2" w:rsidRDefault="00F073C2" w:rsidP="00FC6264">
      <w:pPr>
        <w:rPr>
          <w:rFonts w:asciiTheme="minorHAnsi" w:eastAsiaTheme="minorEastAsia" w:hAnsiTheme="minorHAnsi" w:cstheme="minorBidi"/>
          <w:szCs w:val="22"/>
          <w:lang w:eastAsia="en-AU"/>
        </w:rPr>
      </w:pPr>
    </w:p>
    <w:p w14:paraId="65F1926F" w14:textId="371BF1FD" w:rsidR="00F073C2" w:rsidRDefault="00F073C2" w:rsidP="00FC6264">
      <w:pPr>
        <w:rPr>
          <w:rFonts w:asciiTheme="minorHAnsi" w:eastAsiaTheme="minorEastAsia" w:hAnsiTheme="minorHAnsi" w:cstheme="minorBidi"/>
          <w:szCs w:val="22"/>
          <w:lang w:eastAsia="en-AU"/>
        </w:rPr>
      </w:pPr>
    </w:p>
    <w:p w14:paraId="461F4FC6" w14:textId="3B4DB2C9" w:rsidR="00F073C2" w:rsidRDefault="00F073C2" w:rsidP="00FC6264">
      <w:pPr>
        <w:rPr>
          <w:rFonts w:asciiTheme="minorHAnsi" w:eastAsiaTheme="minorEastAsia" w:hAnsiTheme="minorHAnsi" w:cstheme="minorBidi"/>
          <w:szCs w:val="22"/>
          <w:lang w:eastAsia="en-AU"/>
        </w:rPr>
      </w:pPr>
    </w:p>
    <w:p w14:paraId="2276D032" w14:textId="152BD620" w:rsidR="00F073C2" w:rsidRDefault="00F073C2" w:rsidP="00FC6264">
      <w:pPr>
        <w:rPr>
          <w:rFonts w:asciiTheme="minorHAnsi" w:eastAsiaTheme="minorEastAsia" w:hAnsiTheme="minorHAnsi" w:cstheme="minorBidi"/>
          <w:szCs w:val="22"/>
          <w:lang w:eastAsia="en-AU"/>
        </w:rPr>
      </w:pPr>
    </w:p>
    <w:p w14:paraId="440E6D5A" w14:textId="1437B90E" w:rsidR="00F073C2" w:rsidRDefault="00F073C2" w:rsidP="00FC6264">
      <w:pPr>
        <w:rPr>
          <w:rFonts w:asciiTheme="minorHAnsi" w:eastAsiaTheme="minorEastAsia" w:hAnsiTheme="minorHAnsi" w:cstheme="minorBidi"/>
          <w:szCs w:val="22"/>
          <w:lang w:eastAsia="en-AU"/>
        </w:rPr>
      </w:pPr>
    </w:p>
    <w:p w14:paraId="38C30BC1" w14:textId="77777777" w:rsidR="00F073C2" w:rsidRDefault="00F073C2" w:rsidP="00FC6264">
      <w:pPr>
        <w:rPr>
          <w:rFonts w:asciiTheme="minorHAnsi" w:eastAsiaTheme="minorEastAsia" w:hAnsiTheme="minorHAnsi" w:cstheme="minorBidi"/>
          <w:szCs w:val="22"/>
          <w:lang w:eastAsia="en-AU"/>
        </w:rPr>
      </w:pPr>
    </w:p>
    <w:p w14:paraId="39B52BD6" w14:textId="665DD8E3" w:rsidR="00FC6264" w:rsidRDefault="00FC6264" w:rsidP="00FC6264">
      <w:pPr>
        <w:pStyle w:val="Heading1"/>
        <w:keepLines w:val="0"/>
        <w:numPr>
          <w:ilvl w:val="0"/>
          <w:numId w:val="37"/>
        </w:numPr>
        <w:pBdr>
          <w:top w:val="single" w:sz="4" w:space="1" w:color="00000A"/>
          <w:bottom w:val="single" w:sz="4" w:space="1" w:color="00000A"/>
        </w:pBdr>
        <w:tabs>
          <w:tab w:val="left" w:pos="425"/>
        </w:tabs>
        <w:suppressAutoHyphens w:val="0"/>
        <w:spacing w:before="0" w:line="280" w:lineRule="exact"/>
        <w:ind w:right="28"/>
      </w:pPr>
      <w:bookmarkStart w:id="70" w:name="_Toc384758375"/>
      <w:bookmarkStart w:id="71" w:name="_Toc179956111"/>
      <w:bookmarkStart w:id="72" w:name="_Toc70254662"/>
      <w:r>
        <w:t>Introduction</w:t>
      </w:r>
      <w:bookmarkEnd w:id="70"/>
      <w:bookmarkEnd w:id="71"/>
      <w:bookmarkEnd w:id="72"/>
    </w:p>
    <w:p w14:paraId="2EED676F" w14:textId="77777777" w:rsidR="00FC6264" w:rsidRDefault="00FC6264" w:rsidP="00FC6264">
      <w:pPr>
        <w:pStyle w:val="Heading2"/>
        <w:numPr>
          <w:ilvl w:val="1"/>
          <w:numId w:val="37"/>
        </w:numPr>
        <w:suppressLineNumbers/>
        <w:suppressAutoHyphens w:val="0"/>
        <w:spacing w:before="0" w:after="240" w:line="280" w:lineRule="exact"/>
        <w:jc w:val="left"/>
      </w:pPr>
      <w:bookmarkStart w:id="73" w:name="_Toc384758376"/>
      <w:bookmarkStart w:id="74" w:name="_Toc70254663"/>
      <w:bookmarkEnd w:id="73"/>
      <w:r>
        <w:t>Objectives of the study</w:t>
      </w:r>
      <w:bookmarkEnd w:id="74"/>
    </w:p>
    <w:p w14:paraId="6223DE90" w14:textId="3FFCD22B" w:rsidR="00FC6264" w:rsidRDefault="00FC6264" w:rsidP="00FC6264">
      <w:bookmarkStart w:id="75" w:name="_Toc384758377"/>
      <w:r>
        <w:t>This Robotics Design Report for Low-cost Manipulator is submitted for partial fulfillment of the requirements of modules at the Vietnamese-German University and includes an overall description of the system, as well as description</w:t>
      </w:r>
      <w:r w:rsidR="000611FF">
        <w:t xml:space="preserve">s of the mechanical, electrical, </w:t>
      </w:r>
      <w:r>
        <w:t xml:space="preserve">and software sub-systems. </w:t>
      </w:r>
    </w:p>
    <w:p w14:paraId="151E2563" w14:textId="77777777" w:rsidR="00FC6264" w:rsidRDefault="00FC6264" w:rsidP="00FC6264"/>
    <w:p w14:paraId="4ADE90B9" w14:textId="77777777" w:rsidR="00FC6264" w:rsidRDefault="00FC6264" w:rsidP="00FC6264">
      <w:pPr>
        <w:pStyle w:val="Heading2"/>
        <w:numPr>
          <w:ilvl w:val="1"/>
          <w:numId w:val="37"/>
        </w:numPr>
        <w:suppressLineNumbers/>
        <w:suppressAutoHyphens w:val="0"/>
        <w:spacing w:before="0" w:after="240" w:line="280" w:lineRule="exact"/>
        <w:jc w:val="left"/>
      </w:pPr>
      <w:bookmarkStart w:id="76" w:name="_Toc70254664"/>
      <w:r>
        <w:t>Background</w:t>
      </w:r>
      <w:bookmarkEnd w:id="75"/>
      <w:bookmarkEnd w:id="76"/>
      <w:r>
        <w:t xml:space="preserve"> </w:t>
      </w:r>
    </w:p>
    <w:p w14:paraId="27566BBE" w14:textId="77777777" w:rsidR="00FC6264" w:rsidRDefault="00FC6264" w:rsidP="00FC6264">
      <w:pPr>
        <w:pStyle w:val="NormalPara"/>
        <w:spacing w:after="0"/>
        <w:rPr>
          <w:lang w:val="en-US"/>
        </w:rPr>
      </w:pPr>
      <w:bookmarkStart w:id="77" w:name="_Toc384758378"/>
      <w:bookmarkEnd w:id="77"/>
      <w:r>
        <w:rPr>
          <w:lang w:val="en-US"/>
        </w:rPr>
        <w:t xml:space="preserve">Senior Project is a very good opportunity for students to demonstrate the knowledge gaining so far during 6 semesters at VGU. Therefore, a Robotic Arm is a good choice to apply to this project because this upgraded prototype does not need any complicated process of mechanical assembles or code designs. </w:t>
      </w:r>
    </w:p>
    <w:p w14:paraId="77A77140" w14:textId="77777777" w:rsidR="00FC6264" w:rsidRDefault="00FC6264" w:rsidP="00FC6264">
      <w:pPr>
        <w:pStyle w:val="NormalPara"/>
        <w:spacing w:after="0"/>
        <w:rPr>
          <w:lang w:val="en-US"/>
        </w:rPr>
      </w:pPr>
    </w:p>
    <w:p w14:paraId="19ECDD7C" w14:textId="153506E6" w:rsidR="00FC6264" w:rsidRDefault="000611FF" w:rsidP="00FC6264">
      <w:pPr>
        <w:pStyle w:val="NormalPara"/>
        <w:spacing w:after="0"/>
        <w:rPr>
          <w:lang w:val="en-US"/>
        </w:rPr>
      </w:pPr>
      <w:r>
        <w:rPr>
          <w:lang w:val="en-US"/>
        </w:rPr>
        <w:t>The p</w:t>
      </w:r>
      <w:r w:rsidR="00FC6264">
        <w:rPr>
          <w:lang w:val="en-US"/>
        </w:rPr>
        <w:t>roject includes assembling frames from low-cost com</w:t>
      </w:r>
      <w:r>
        <w:rPr>
          <w:lang w:val="en-US"/>
        </w:rPr>
        <w:t xml:space="preserve">ponents, operating manipulators, </w:t>
      </w:r>
      <w:r w:rsidR="00FC6264">
        <w:rPr>
          <w:lang w:val="en-US"/>
        </w:rPr>
        <w:t xml:space="preserve">and developing </w:t>
      </w:r>
      <w:r>
        <w:rPr>
          <w:lang w:val="en-US"/>
        </w:rPr>
        <w:t xml:space="preserve">a </w:t>
      </w:r>
      <w:r w:rsidR="00FC6264">
        <w:rPr>
          <w:lang w:val="en-US"/>
        </w:rPr>
        <w:t>Web Server by using some special boards. The project is also for learning new lessons about working with</w:t>
      </w:r>
      <w:r>
        <w:rPr>
          <w:lang w:val="en-US"/>
        </w:rPr>
        <w:t xml:space="preserve"> a</w:t>
      </w:r>
      <w:r w:rsidR="00FC6264">
        <w:rPr>
          <w:lang w:val="en-US"/>
        </w:rPr>
        <w:t xml:space="preserve"> network, which means</w:t>
      </w:r>
      <w:r>
        <w:rPr>
          <w:lang w:val="en-US"/>
        </w:rPr>
        <w:t xml:space="preserve"> building</w:t>
      </w:r>
      <w:r w:rsidR="00FC6264">
        <w:rPr>
          <w:lang w:val="en-US"/>
        </w:rPr>
        <w:t xml:space="preserve"> a local connection protocol for the p</w:t>
      </w:r>
      <w:r>
        <w:rPr>
          <w:lang w:val="en-US"/>
        </w:rPr>
        <w:t>rototype. Therefore, this upgrad</w:t>
      </w:r>
      <w:r w:rsidR="00FC6264">
        <w:rPr>
          <w:lang w:val="en-US"/>
        </w:rPr>
        <w:t>ed prototype would help a lot in deeper understanding engineering design and telecommunication.</w:t>
      </w:r>
    </w:p>
    <w:p w14:paraId="25332058" w14:textId="77777777" w:rsidR="00FC6264" w:rsidRDefault="00FC6264" w:rsidP="00FC6264">
      <w:pPr>
        <w:pStyle w:val="NormalPara"/>
        <w:spacing w:after="0"/>
        <w:rPr>
          <w:lang w:val="en-US"/>
        </w:rPr>
      </w:pPr>
    </w:p>
    <w:p w14:paraId="095C41A3" w14:textId="77777777" w:rsidR="00FC6264" w:rsidRDefault="00FC6264" w:rsidP="00FC6264">
      <w:pPr>
        <w:pStyle w:val="Heading2"/>
        <w:numPr>
          <w:ilvl w:val="1"/>
          <w:numId w:val="37"/>
        </w:numPr>
        <w:suppressLineNumbers/>
        <w:suppressAutoHyphens w:val="0"/>
        <w:spacing w:before="0" w:after="240" w:line="280" w:lineRule="exact"/>
        <w:jc w:val="left"/>
      </w:pPr>
      <w:bookmarkStart w:id="78" w:name="_Toc70254665"/>
      <w:r>
        <w:t>Scope and Limits of the report</w:t>
      </w:r>
      <w:bookmarkEnd w:id="78"/>
    </w:p>
    <w:p w14:paraId="4FFBCBDD" w14:textId="54361DAF" w:rsidR="00FC6264" w:rsidRDefault="00FC6264" w:rsidP="00FC6264">
      <w:pPr>
        <w:pStyle w:val="NormalPara"/>
        <w:spacing w:after="0"/>
        <w:rPr>
          <w:lang w:val="en-US"/>
        </w:rPr>
      </w:pPr>
      <w:r w:rsidRPr="00B7576A">
        <w:t>This report is made for discussing the design, installation</w:t>
      </w:r>
      <w:r>
        <w:t>,</w:t>
      </w:r>
      <w:r w:rsidRPr="00B7576A">
        <w:t xml:space="preserve"> </w:t>
      </w:r>
      <w:r w:rsidRPr="00CA5445">
        <w:rPr>
          <w:noProof/>
        </w:rPr>
        <w:t>and</w:t>
      </w:r>
      <w:r>
        <w:t xml:space="preserve"> testing of the developed version from the </w:t>
      </w:r>
      <w:r w:rsidRPr="00B7576A">
        <w:t xml:space="preserve">prototype </w:t>
      </w:r>
      <w:r>
        <w:t xml:space="preserve">Robotic Arm </w:t>
      </w:r>
      <w:r w:rsidRPr="00B7576A">
        <w:t xml:space="preserve">using </w:t>
      </w:r>
      <w:r>
        <w:t>Arduino Uno R3 and NodeMCU DEVKIT 1.0</w:t>
      </w:r>
      <w:r w:rsidRPr="00B7576A">
        <w:t>.</w:t>
      </w:r>
      <w:r w:rsidR="000611FF">
        <w:t xml:space="preserve"> The Arm has to perform the</w:t>
      </w:r>
      <w:r>
        <w:t xml:space="preserve"> task of lifting a heavy object. </w:t>
      </w:r>
      <w:r w:rsidRPr="00B7576A">
        <w:t>T</w:t>
      </w:r>
      <w:r>
        <w:t xml:space="preserve">his report will not contain </w:t>
      </w:r>
      <w:r w:rsidR="000611FF">
        <w:t xml:space="preserve">a </w:t>
      </w:r>
      <w:r w:rsidRPr="00B7576A">
        <w:t>work</w:t>
      </w:r>
      <w:r>
        <w:t xml:space="preserve">ing schedule or </w:t>
      </w:r>
      <w:r w:rsidRPr="00B7576A">
        <w:t xml:space="preserve">any other designs that </w:t>
      </w:r>
      <w:r>
        <w:rPr>
          <w:noProof/>
        </w:rPr>
        <w:t>are</w:t>
      </w:r>
      <w:r w:rsidRPr="00B7576A">
        <w:t xml:space="preserve"> not nee</w:t>
      </w:r>
      <w:r>
        <w:t>ded for the project</w:t>
      </w:r>
      <w:r w:rsidRPr="00B7576A">
        <w:t>.</w:t>
      </w:r>
    </w:p>
    <w:p w14:paraId="334EB8E5" w14:textId="2AFD24CA" w:rsidR="00FC6264" w:rsidRDefault="00FC6264" w:rsidP="00FC6264"/>
    <w:p w14:paraId="43546CA0" w14:textId="253DFE4D" w:rsidR="00F073C2" w:rsidRDefault="00F073C2" w:rsidP="00F073C2">
      <w:r>
        <w:t xml:space="preserve">The Robotic Arm has some essential requirements that should be taken into account. Should be included first in the list is the connection protocol (TCP/IP) for remote control and here with LAN using </w:t>
      </w:r>
      <w:r w:rsidR="000611FF">
        <w:t xml:space="preserve">a </w:t>
      </w:r>
      <w:r>
        <w:t>wireless network. This requirement is met by using static IP: 192.168.1.5 whereas the DHCP should be disabled before connecting. Then the system requires a friendly user interface, so a web page was created using HTML, javascript</w:t>
      </w:r>
      <w:r w:rsidR="000611FF">
        <w:t>,</w:t>
      </w:r>
      <w:r>
        <w:t xml:space="preserve"> and CSS. Besides, Bootstrap and font-awesome are included as two important tools for web design. Next is the requirement for six RC MG996R Tower pro Servos for smooth movement. The servo system shoul</w:t>
      </w:r>
      <w:r w:rsidR="000611FF">
        <w:t>d be strong enough to lift a 50-</w:t>
      </w:r>
      <w:r>
        <w:t>gram box as a prototype performance. Finally, together with</w:t>
      </w:r>
      <w:r w:rsidR="000611FF">
        <w:t xml:space="preserve"> a</w:t>
      </w:r>
      <w:r>
        <w:t xml:space="preserve"> wireless controller, </w:t>
      </w:r>
      <w:r w:rsidR="000611FF">
        <w:t xml:space="preserve">a </w:t>
      </w:r>
      <w:r>
        <w:t xml:space="preserve">physical controller using </w:t>
      </w:r>
      <w:r w:rsidR="000611FF">
        <w:t xml:space="preserve">a </w:t>
      </w:r>
      <w:r>
        <w:t xml:space="preserve">USB cable (Serial Monitor) can be included in case no network access.   </w:t>
      </w:r>
    </w:p>
    <w:p w14:paraId="2B256300" w14:textId="77777777" w:rsidR="000611FF" w:rsidRDefault="000611FF" w:rsidP="00F073C2"/>
    <w:p w14:paraId="51DD9A96" w14:textId="26A3831B" w:rsidR="00F073C2" w:rsidRPr="00952BA0" w:rsidRDefault="00F073C2" w:rsidP="00F073C2">
      <w:r>
        <w:t>T</w:t>
      </w:r>
      <w:r w:rsidRPr="0052209A">
        <w:t>he following constraints</w:t>
      </w:r>
      <w:r>
        <w:t xml:space="preserve"> was </w:t>
      </w:r>
      <w:r w:rsidRPr="0052209A">
        <w:t>also identified that will limit the options available to meet the above</w:t>
      </w:r>
      <w:r>
        <w:t>-speci</w:t>
      </w:r>
      <w:r w:rsidR="000611FF">
        <w:t xml:space="preserve">fied need. First, an </w:t>
      </w:r>
      <w:r>
        <w:t>ESP mu</w:t>
      </w:r>
      <w:r w:rsidR="000611FF">
        <w:t>st be used for this project as the</w:t>
      </w:r>
      <w:r>
        <w:t xml:space="preserve"> main communication microchip and be programmed by C++ programming language. Secondly, stable power is needed. Although this ESP8266 has some features which are compatible with each servo’s electrical parameters</w:t>
      </w:r>
      <w:r w:rsidR="000611FF">
        <w:t xml:space="preserve"> (4.8-6V), six servos are</w:t>
      </w:r>
      <w:r>
        <w:t xml:space="preserve"> signaling sensitive and they need a stable power supply adapter and enough current for signal transferring in order not to destroy the main Arduino board and also supply enough energy (actually not any power supply more than 5V can directly power the board).</w:t>
      </w:r>
      <w:r w:rsidRPr="008D6358">
        <w:t xml:space="preserve"> </w:t>
      </w:r>
      <w:r>
        <w:t>The servos work at 4.8 – 6VDC, 55g, and the electric traction is 9.4kg/cm (4.8V) or 11kg/cm (6V). Their working temperature must between 0</w:t>
      </w:r>
      <w:r>
        <w:rPr>
          <w:vertAlign w:val="superscript"/>
        </w:rPr>
        <w:t>0</w:t>
      </w:r>
      <w:r>
        <w:t>C and 50</w:t>
      </w:r>
      <w:r>
        <w:rPr>
          <w:vertAlign w:val="superscript"/>
        </w:rPr>
        <w:t>0</w:t>
      </w:r>
      <w:r>
        <w:t xml:space="preserve">C and their rated impulse withstand voltage is 4.8 – 7.2V. Moreover, the project should not include any actuators that can potentially hurt people or damage properties. Finally, there must be no plagiarism, as this heavily breaks the regulation and does no good for </w:t>
      </w:r>
      <w:r w:rsidR="000611FF">
        <w:t xml:space="preserve">the </w:t>
      </w:r>
      <w:r>
        <w:t xml:space="preserve">study process.  </w:t>
      </w:r>
    </w:p>
    <w:p w14:paraId="4C791ED7" w14:textId="64FFBB19" w:rsidR="00F073C2" w:rsidRDefault="00F073C2" w:rsidP="00FC6264">
      <w:pPr>
        <w:sectPr w:rsidR="00F073C2">
          <w:type w:val="continuous"/>
          <w:pgSz w:w="11906" w:h="16838"/>
          <w:pgMar w:top="709" w:right="851" w:bottom="680" w:left="1134" w:header="0" w:footer="0" w:gutter="0"/>
          <w:cols w:space="720"/>
          <w:formProt w:val="0"/>
          <w:docGrid w:linePitch="360" w:charSpace="-2049"/>
        </w:sectPr>
      </w:pPr>
    </w:p>
    <w:p w14:paraId="6E18093F" w14:textId="30C9D423" w:rsidR="00FC6264" w:rsidRDefault="00F365AF" w:rsidP="00FC6264">
      <w:pPr>
        <w:pStyle w:val="Heading1"/>
        <w:keepLines w:val="0"/>
        <w:numPr>
          <w:ilvl w:val="0"/>
          <w:numId w:val="37"/>
        </w:numPr>
        <w:pBdr>
          <w:top w:val="single" w:sz="4" w:space="1" w:color="00000A"/>
          <w:bottom w:val="single" w:sz="4" w:space="1" w:color="00000A"/>
        </w:pBdr>
        <w:tabs>
          <w:tab w:val="left" w:pos="425"/>
        </w:tabs>
        <w:suppressAutoHyphens w:val="0"/>
        <w:spacing w:before="0" w:line="280" w:lineRule="exact"/>
        <w:ind w:right="28"/>
      </w:pPr>
      <w:bookmarkStart w:id="79" w:name="_Toc70254666"/>
      <w:r>
        <w:lastRenderedPageBreak/>
        <w:t>P</w:t>
      </w:r>
      <w:r w:rsidR="00F073C2">
        <w:t>roposed system</w:t>
      </w:r>
      <w:r w:rsidR="00F47A4E">
        <w:t>s</w:t>
      </w:r>
      <w:bookmarkEnd w:id="79"/>
    </w:p>
    <w:p w14:paraId="305C6B75" w14:textId="4B9C1D99" w:rsidR="00FC6264" w:rsidRDefault="00F073C2" w:rsidP="00FC6264">
      <w:pPr>
        <w:pStyle w:val="Heading2"/>
        <w:numPr>
          <w:ilvl w:val="1"/>
          <w:numId w:val="37"/>
        </w:numPr>
        <w:suppressLineNumbers/>
        <w:suppressAutoHyphens w:val="0"/>
        <w:spacing w:before="0" w:after="240" w:line="280" w:lineRule="exact"/>
        <w:jc w:val="left"/>
      </w:pPr>
      <w:bookmarkStart w:id="80" w:name="_Toc384758380"/>
      <w:bookmarkStart w:id="81" w:name="_Toc70254667"/>
      <w:bookmarkEnd w:id="80"/>
      <w:r>
        <w:t>Description</w:t>
      </w:r>
      <w:bookmarkEnd w:id="81"/>
    </w:p>
    <w:p w14:paraId="6040A05B" w14:textId="3D2725BF" w:rsidR="00F073C2" w:rsidRDefault="00F073C2" w:rsidP="00FC6264">
      <w:r w:rsidRPr="00331FBA">
        <w:t xml:space="preserve">This project involves the design, </w:t>
      </w:r>
      <w:r>
        <w:t>construction</w:t>
      </w:r>
      <w:r w:rsidR="000611FF">
        <w:t>,</w:t>
      </w:r>
      <w:r w:rsidRPr="00331FBA">
        <w:t xml:space="preserve"> and t</w:t>
      </w:r>
      <w:r>
        <w:t xml:space="preserve">esting of </w:t>
      </w:r>
      <w:r w:rsidR="000611FF">
        <w:t xml:space="preserve">an </w:t>
      </w:r>
      <w:r>
        <w:t>upgraded</w:t>
      </w:r>
      <w:r w:rsidRPr="00331FBA">
        <w:t xml:space="preserve"> p</w:t>
      </w:r>
      <w:r>
        <w:t>rototype Robotic Arm (RARMv2) controlled via the Internet. The required task for this manipulator is lifting a box or sorting fruit. The upper layer uses a NodeMCU DEVKIT1.0 for wireless communication, and the lower layer uses an Arduino Uno board for controlling servos. A web page HTML content used as User Interface (UI) has been created. By using TCP/IP, a communication protocol for easier transferring data between the Web page and ESP is created. Then the ESP built on NodeMCU DEVKIT and Arduino Uno can be connected via UART and therefore signals from the Web S</w:t>
      </w:r>
      <w:r w:rsidR="000611FF">
        <w:t>erver will be received and act</w:t>
      </w:r>
      <w:r>
        <w:t>ions can be executed.</w:t>
      </w:r>
    </w:p>
    <w:p w14:paraId="22639108" w14:textId="77777777" w:rsidR="00F073C2" w:rsidRDefault="00F073C2" w:rsidP="00FC6264"/>
    <w:p w14:paraId="126BAFB6" w14:textId="77777777" w:rsidR="00F073C2" w:rsidRDefault="00F073C2" w:rsidP="00F073C2">
      <w:pPr>
        <w:keepNext/>
      </w:pPr>
      <w:r>
        <w:rPr>
          <w:noProof/>
          <w:lang w:eastAsia="en-US"/>
        </w:rPr>
        <w:drawing>
          <wp:inline distT="0" distB="0" distL="0" distR="0" wp14:anchorId="0A0B3213" wp14:editId="380398E6">
            <wp:extent cx="6120130"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137410"/>
                    </a:xfrm>
                    <a:prstGeom prst="rect">
                      <a:avLst/>
                    </a:prstGeom>
                  </pic:spPr>
                </pic:pic>
              </a:graphicData>
            </a:graphic>
          </wp:inline>
        </w:drawing>
      </w:r>
    </w:p>
    <w:p w14:paraId="62186DA2" w14:textId="3A1BB55D" w:rsidR="00F073C2" w:rsidRDefault="00F073C2" w:rsidP="00F073C2">
      <w:pPr>
        <w:pStyle w:val="Caption"/>
      </w:pPr>
      <w:bookmarkStart w:id="82" w:name="_Toc511721372"/>
      <w:bookmarkStart w:id="83" w:name="_Toc511722531"/>
      <w:bookmarkStart w:id="84" w:name="_Toc511722702"/>
      <w:bookmarkStart w:id="85" w:name="_Toc511723783"/>
      <w:bookmarkStart w:id="86" w:name="_Toc511724867"/>
      <w:bookmarkStart w:id="87" w:name="_Toc511725047"/>
      <w:bookmarkStart w:id="88" w:name="_Toc511728606"/>
      <w:r w:rsidRPr="00F073C2">
        <w:t xml:space="preserve"> </w:t>
      </w:r>
      <w:r>
        <w:t xml:space="preserve">Figure </w:t>
      </w:r>
      <w:fldSimple w:instr=" SEQ &quot;Figure&quot; \* ARABIC ">
        <w:r w:rsidR="00F903DC">
          <w:rPr>
            <w:noProof/>
          </w:rPr>
          <w:t>1</w:t>
        </w:r>
      </w:fldSimple>
      <w:r>
        <w:rPr>
          <w:noProof/>
        </w:rPr>
        <w:t>:</w:t>
      </w:r>
      <w:r>
        <w:t xml:space="preserve"> Context diagram for </w:t>
      </w:r>
      <w:bookmarkEnd w:id="82"/>
      <w:bookmarkEnd w:id="83"/>
      <w:bookmarkEnd w:id="84"/>
      <w:bookmarkEnd w:id="85"/>
      <w:bookmarkEnd w:id="86"/>
      <w:bookmarkEnd w:id="87"/>
      <w:bookmarkEnd w:id="88"/>
      <w:r>
        <w:t>the Robotic Arm</w:t>
      </w:r>
    </w:p>
    <w:p w14:paraId="2F889158" w14:textId="58213110" w:rsidR="00F073C2" w:rsidRDefault="00F073C2" w:rsidP="00F073C2">
      <w:pPr>
        <w:pStyle w:val="Caption"/>
        <w:jc w:val="left"/>
        <w:rPr>
          <w:szCs w:val="12"/>
        </w:rPr>
      </w:pPr>
    </w:p>
    <w:p w14:paraId="29E2F231" w14:textId="4E654FD8" w:rsidR="00F073C2" w:rsidRDefault="00F073C2" w:rsidP="00FC6264">
      <w:pPr>
        <w:rPr>
          <w:szCs w:val="12"/>
        </w:rPr>
      </w:pPr>
    </w:p>
    <w:p w14:paraId="6B238450" w14:textId="57041C09" w:rsidR="00F073C2" w:rsidRDefault="00F365AF" w:rsidP="00FC6264">
      <w:pPr>
        <w:pStyle w:val="Heading2"/>
        <w:numPr>
          <w:ilvl w:val="1"/>
          <w:numId w:val="37"/>
        </w:numPr>
        <w:suppressLineNumbers/>
        <w:suppressAutoHyphens w:val="0"/>
        <w:spacing w:before="0" w:after="240" w:line="280" w:lineRule="exact"/>
        <w:jc w:val="left"/>
      </w:pPr>
      <w:bookmarkStart w:id="89" w:name="_Toc70254668"/>
      <w:r>
        <w:t>Mechanical Sub-System</w:t>
      </w:r>
      <w:bookmarkEnd w:id="89"/>
    </w:p>
    <w:p w14:paraId="506C6FA0" w14:textId="7579C854" w:rsidR="00F073C2" w:rsidRDefault="00F073C2" w:rsidP="00F073C2">
      <w:r>
        <w:t xml:space="preserve">The Robotic Arm’s hardware sub-system consists of Servos sub-system, Frame, and Power Supply. Servos are attached to the Frame which has six joints in total, while </w:t>
      </w:r>
      <w:r w:rsidR="000611FF">
        <w:t xml:space="preserve">the </w:t>
      </w:r>
      <w:r>
        <w:t>Power Supply is the base of the whole system and it is also a counterweight since the calculated lifting capacity of</w:t>
      </w:r>
      <w:r w:rsidR="000611FF">
        <w:t xml:space="preserve"> the</w:t>
      </w:r>
      <w:r>
        <w:t xml:space="preserve"> system is up to five kilogram</w:t>
      </w:r>
      <w:r w:rsidR="000611FF">
        <w:t>s</w:t>
      </w:r>
      <w:r>
        <w:t>.</w:t>
      </w:r>
    </w:p>
    <w:p w14:paraId="40E14CAD" w14:textId="77777777" w:rsidR="00F073C2" w:rsidRDefault="00F073C2" w:rsidP="00F073C2"/>
    <w:p w14:paraId="1E13E6E7" w14:textId="79F2A458" w:rsidR="00F073C2" w:rsidRPr="000468F3" w:rsidRDefault="008E477C" w:rsidP="00F073C2">
      <w:pPr>
        <w:pStyle w:val="Heading3"/>
        <w:keepNext/>
        <w:keepLines/>
        <w:numPr>
          <w:ilvl w:val="2"/>
          <w:numId w:val="37"/>
        </w:numPr>
        <w:suppressLineNumbers/>
        <w:suppressAutoHyphens w:val="0"/>
        <w:spacing w:before="0" w:line="240" w:lineRule="atLeast"/>
      </w:pPr>
      <w:bookmarkStart w:id="90" w:name="_Toc70254669"/>
      <w:r>
        <w:t>Servo description</w:t>
      </w:r>
      <w:bookmarkEnd w:id="90"/>
    </w:p>
    <w:p w14:paraId="6D6ECCF1" w14:textId="36FDEE8D" w:rsidR="00F073C2" w:rsidRDefault="00F073C2" w:rsidP="00F073C2">
      <w:bookmarkStart w:id="91" w:name="__RefHeading__645_1618826376"/>
      <w:bookmarkStart w:id="92" w:name="__RefHeading__210_10711985"/>
      <w:bookmarkStart w:id="93" w:name="__RefHeading__201_1407827570"/>
      <w:bookmarkStart w:id="94" w:name="__RefHeading__261_1410173073"/>
      <w:bookmarkStart w:id="95" w:name="__RefHeading__291_345927295"/>
      <w:bookmarkStart w:id="96" w:name="__RefHeading__308_236220911"/>
      <w:bookmarkStart w:id="97" w:name="__RefHeading__153_22734673"/>
      <w:bookmarkStart w:id="98" w:name="__RefHeading__182_2043658010"/>
      <w:bookmarkStart w:id="99" w:name="__RefHeading__231_1246344331"/>
      <w:bookmarkStart w:id="100" w:name="__RefHeading__230_946287606"/>
      <w:bookmarkStart w:id="101" w:name="__RefHeading__35_1371251666"/>
      <w:bookmarkEnd w:id="91"/>
      <w:bookmarkEnd w:id="92"/>
      <w:bookmarkEnd w:id="93"/>
      <w:bookmarkEnd w:id="94"/>
      <w:bookmarkEnd w:id="95"/>
      <w:bookmarkEnd w:id="96"/>
      <w:bookmarkEnd w:id="97"/>
      <w:bookmarkEnd w:id="98"/>
      <w:bookmarkEnd w:id="99"/>
      <w:bookmarkEnd w:id="100"/>
      <w:bookmarkEnd w:id="101"/>
      <w:r>
        <w:t xml:space="preserve">This Robotic Arm </w:t>
      </w:r>
      <w:r w:rsidR="000611FF">
        <w:t>consists</w:t>
      </w:r>
      <w:r>
        <w:t xml:space="preserve"> of 6 servos with 4 RC bronze-core servos MG996 and 2 RC Aluminum-core servos MG966 Tower pro (genuine). These servos are controlled by the pulses provided by the </w:t>
      </w:r>
      <w:r w:rsidR="00CC3E9E">
        <w:t>PWM pins of Arduino</w:t>
      </w:r>
      <w:r>
        <w:t xml:space="preserve"> board. The MG966 Tower pro servo is the improved version of the MG965 Tower pro. Its PCB and IC control </w:t>
      </w:r>
      <w:r w:rsidR="00CC486B">
        <w:t>is upgraded to have</w:t>
      </w:r>
      <w:r>
        <w:t xml:space="preserve"> better accuracy. The gear inside the servo is also boosted to improve dead bandwidth and centering. This servo is 40.7 cm high, 197 mm wide</w:t>
      </w:r>
      <w:r w:rsidR="00CC486B">
        <w:t>,</w:t>
      </w:r>
      <w:r>
        <w:t xml:space="preserve"> and 429 mm long. The servo’s gear is made of metal and it has 25 splines in total. The MG996 Tower pro </w:t>
      </w:r>
      <w:r w:rsidR="00CC486B">
        <w:t>weighs</w:t>
      </w:r>
      <w:r>
        <w:t xml:space="preserve"> 55g, it has two voltage inputs: 4.8v and 6v.  The turning speed depends on its two different voltage inputs: 0.20 second per 60 degrees for the input of 4.8 voltages and 0.16 second per 60 degrees for the input of 6 voltages. The gear type of this servo is digital and its working temperature is 0 to 55 Celsius degrees.</w:t>
      </w:r>
      <w:r w:rsidRPr="00D2119A">
        <w:rPr>
          <w:vertAlign w:val="superscript"/>
        </w:rPr>
        <w:t>[1]</w:t>
      </w:r>
    </w:p>
    <w:p w14:paraId="2EC72054" w14:textId="77777777" w:rsidR="00F073C2" w:rsidRDefault="00F073C2" w:rsidP="00F073C2">
      <w:pPr>
        <w:jc w:val="center"/>
      </w:pPr>
    </w:p>
    <w:p w14:paraId="282FF7A1" w14:textId="77777777" w:rsidR="00F073C2" w:rsidRDefault="00F073C2" w:rsidP="00F073C2">
      <w:pPr>
        <w:jc w:val="center"/>
      </w:pPr>
    </w:p>
    <w:p w14:paraId="538D78D7" w14:textId="77777777" w:rsidR="00F073C2" w:rsidRDefault="00F073C2" w:rsidP="00F073C2">
      <w:pPr>
        <w:keepNext/>
        <w:jc w:val="center"/>
      </w:pPr>
      <w:r>
        <w:rPr>
          <w:noProof/>
          <w:lang w:eastAsia="en-US"/>
        </w:rPr>
        <w:lastRenderedPageBreak/>
        <mc:AlternateContent>
          <mc:Choice Requires="wpg">
            <w:drawing>
              <wp:inline distT="0" distB="0" distL="0" distR="0" wp14:anchorId="2450EE01" wp14:editId="7D0D8CB0">
                <wp:extent cx="4292600" cy="1631950"/>
                <wp:effectExtent l="0" t="0" r="0" b="635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2600" cy="1631950"/>
                          <a:chOff x="0" y="0"/>
                          <a:chExt cx="4292600" cy="1631950"/>
                        </a:xfrm>
                      </wpg:grpSpPr>
                      <pic:pic xmlns:pic="http://schemas.openxmlformats.org/drawingml/2006/picture">
                        <pic:nvPicPr>
                          <pic:cNvPr id="2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1400" cy="1631950"/>
                          </a:xfrm>
                          <a:prstGeom prst="rect">
                            <a:avLst/>
                          </a:prstGeom>
                        </pic:spPr>
                      </pic:pic>
                      <pic:pic xmlns:pic="http://schemas.openxmlformats.org/drawingml/2006/picture">
                        <pic:nvPicPr>
                          <pic:cNvPr id="26" name="Picture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22500" y="50800"/>
                            <a:ext cx="2070100" cy="1581150"/>
                          </a:xfrm>
                          <a:prstGeom prst="rect">
                            <a:avLst/>
                          </a:prstGeom>
                        </pic:spPr>
                      </pic:pic>
                    </wpg:wgp>
                  </a:graphicData>
                </a:graphic>
              </wp:inline>
            </w:drawing>
          </mc:Choice>
          <mc:Fallback>
            <w:pict>
              <v:group w14:anchorId="5A360C07" id="Group 24" o:spid="_x0000_s1026" style="width:338pt;height:128.5pt;mso-position-horizontal-relative:char;mso-position-vertical-relative:line" coordsize="42926,16319"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Mz6VL6ijAAA&#10;oowAABUAAABkcnMvbWVkaWEvaW1hZ2UyLmpwZWf/2P/gABBKRklGAAEBAQDcANwAAP/bAEMAAgEB&#10;AgEBAgICAgICAgIDBQMDAwMDBgQEAwUHBgcHBwYHBwgJCwkICAoIBwcKDQoKCwwMDAwHCQ4PDQwO&#10;CwwMDP/bAEMBAgICAwMDBgMDBgwIBwgMDAwMDAwMDAwMDAwMDAwMDAwMDAwMDAwMDAwMDAwMDAwM&#10;DAwMDAwMDAwMDAwMDAwMDP/AABEIAX0B8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3114;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">
                  <v:imagedata r:id="rId22" o:title=""/>
                  <v:path arrowok="t"/>
                </v:shape>
                <v:shape id="Picture 10" o:spid="_x0000_s1028" type="#_x0000_t75" style="position:absolute;left:22225;top:508;width:20701;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">
                  <v:imagedata r:id="rId23" o:title=""/>
                  <v:path arrowok="t"/>
                </v:shape>
                <w10:anchorlock/>
              </v:group>
            </w:pict>
          </mc:Fallback>
        </mc:AlternateContent>
      </w:r>
    </w:p>
    <w:p w14:paraId="2498A5E4" w14:textId="312A28A2" w:rsidR="00F073C2" w:rsidRDefault="00F073C2" w:rsidP="00F073C2">
      <w:pPr>
        <w:pStyle w:val="Caption"/>
      </w:pPr>
      <w:bookmarkStart w:id="102" w:name="_Toc511721373"/>
      <w:bookmarkStart w:id="103" w:name="_Toc511722532"/>
      <w:bookmarkStart w:id="104" w:name="_Toc511722703"/>
      <w:bookmarkStart w:id="105" w:name="_Toc511723784"/>
      <w:bookmarkStart w:id="106" w:name="_Toc511724868"/>
      <w:bookmarkStart w:id="107" w:name="_Toc511725048"/>
      <w:bookmarkStart w:id="108" w:name="_Toc511728607"/>
      <w:r>
        <w:t xml:space="preserve">Figure </w:t>
      </w:r>
      <w:fldSimple w:instr=" SEQ Figure \* ARABIC ">
        <w:r w:rsidR="00F903DC">
          <w:rPr>
            <w:noProof/>
          </w:rPr>
          <w:t>2</w:t>
        </w:r>
      </w:fldSimple>
      <w:bookmarkEnd w:id="102"/>
      <w:bookmarkEnd w:id="103"/>
      <w:bookmarkEnd w:id="104"/>
      <w:bookmarkEnd w:id="105"/>
      <w:bookmarkEnd w:id="106"/>
      <w:bookmarkEnd w:id="107"/>
      <w:bookmarkEnd w:id="108"/>
      <w:r>
        <w:t>: Aluminum-core and Bronze-core Servo</w:t>
      </w:r>
    </w:p>
    <w:p w14:paraId="533BAF68" w14:textId="3DE32B30" w:rsidR="00F073C2" w:rsidRPr="000468F3" w:rsidRDefault="00F073C2" w:rsidP="00F073C2">
      <w:pPr>
        <w:pStyle w:val="Caption"/>
      </w:pPr>
    </w:p>
    <w:p w14:paraId="3E49086C" w14:textId="73BFC267" w:rsidR="00F073C2" w:rsidRDefault="00DF60DC" w:rsidP="008E477C">
      <w:r>
        <w:t xml:space="preserve">After testing two types, It is </w:t>
      </w:r>
      <w:r w:rsidR="00F073C2">
        <w:t>observed that the Aluminum-core servo, a genuine servo, has</w:t>
      </w:r>
      <w:r w:rsidR="00CC486B">
        <w:t xml:space="preserve"> a</w:t>
      </w:r>
      <w:r w:rsidR="00F073C2">
        <w:t xml:space="preserve"> better protection circuit and larger electric power compared to the Bronze-core one. A brief calculation pointed out an economical solution: two genuine Servos and four Bronze-core Servos. </w:t>
      </w:r>
    </w:p>
    <w:p w14:paraId="5857F64D" w14:textId="77777777" w:rsidR="008E477C" w:rsidRDefault="008E477C" w:rsidP="008E477C"/>
    <w:p w14:paraId="33C51368" w14:textId="77777777" w:rsidR="00F073C2" w:rsidRDefault="00F073C2" w:rsidP="008E477C">
      <w:pPr>
        <w:jc w:val="center"/>
      </w:pPr>
    </w:p>
    <w:p w14:paraId="051536B0" w14:textId="77777777" w:rsidR="008E477C" w:rsidRDefault="008E477C" w:rsidP="008E477C">
      <w:pPr>
        <w:keepNext/>
      </w:pPr>
      <w:r>
        <w:rPr>
          <w:noProof/>
          <w:lang w:eastAsia="en-US"/>
        </w:rPr>
        <w:drawing>
          <wp:inline distT="0" distB="0" distL="0" distR="0" wp14:anchorId="50D57FB4" wp14:editId="0BDB33AD">
            <wp:extent cx="5007882" cy="22987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ervo.jpg"/>
                    <pic:cNvPicPr/>
                  </pic:nvPicPr>
                  <pic:blipFill>
                    <a:blip r:embed="rId24">
                      <a:extLst>
                        <a:ext uri="{28A0092B-C50C-407E-A947-70E740481C1C}">
                          <a14:useLocalDpi xmlns:a14="http://schemas.microsoft.com/office/drawing/2010/main" val="0"/>
                        </a:ext>
                      </a:extLst>
                    </a:blip>
                    <a:stretch>
                      <a:fillRect/>
                    </a:stretch>
                  </pic:blipFill>
                  <pic:spPr>
                    <a:xfrm>
                      <a:off x="0" y="0"/>
                      <a:ext cx="5012414" cy="2300780"/>
                    </a:xfrm>
                    <a:prstGeom prst="rect">
                      <a:avLst/>
                    </a:prstGeom>
                  </pic:spPr>
                </pic:pic>
              </a:graphicData>
            </a:graphic>
          </wp:inline>
        </w:drawing>
      </w:r>
    </w:p>
    <w:p w14:paraId="1A4189A8" w14:textId="6185FD14" w:rsidR="008E477C" w:rsidRDefault="008E477C" w:rsidP="008E477C">
      <w:pPr>
        <w:pStyle w:val="Caption"/>
      </w:pPr>
      <w:r>
        <w:t>Figure 3: Product configure table</w:t>
      </w:r>
    </w:p>
    <w:p w14:paraId="6C4ADD27" w14:textId="77777777" w:rsidR="008E477C" w:rsidRPr="008E477C" w:rsidRDefault="008E477C" w:rsidP="008E477C"/>
    <w:p w14:paraId="6776E37B" w14:textId="58E63B9A" w:rsidR="00F073C2" w:rsidRPr="005B2F26" w:rsidRDefault="008E477C" w:rsidP="005B2F26">
      <w:pPr>
        <w:pStyle w:val="Heading3"/>
        <w:keepNext/>
        <w:keepLines/>
        <w:numPr>
          <w:ilvl w:val="2"/>
          <w:numId w:val="37"/>
        </w:numPr>
        <w:suppressLineNumbers/>
        <w:suppressAutoHyphens w:val="0"/>
        <w:spacing w:before="0" w:line="240" w:lineRule="atLeast"/>
      </w:pPr>
      <w:bookmarkStart w:id="109" w:name="_Toc70254670"/>
      <w:r w:rsidRPr="005B2F26">
        <w:t>Frame</w:t>
      </w:r>
      <w:bookmarkEnd w:id="109"/>
      <w:r w:rsidRPr="005B2F26">
        <w:t xml:space="preserve"> </w:t>
      </w:r>
    </w:p>
    <w:p w14:paraId="78E0D13E" w14:textId="77777777" w:rsidR="008E477C" w:rsidRDefault="008E477C" w:rsidP="008E477C">
      <w:r>
        <w:t>The Frame is provided by H-Shop in separated parts. These parts include:</w:t>
      </w:r>
    </w:p>
    <w:p w14:paraId="63C82943"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Four U-shaped long brackets</w:t>
      </w:r>
    </w:p>
    <w:p w14:paraId="10E3E55B"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 xml:space="preserve">Three U-shaped brackets used for the base </w:t>
      </w:r>
    </w:p>
    <w:p w14:paraId="11E28AC2"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One mechanical gripper</w:t>
      </w:r>
    </w:p>
    <w:p w14:paraId="3AF1FEE2"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Six metallic servo wheels</w:t>
      </w:r>
    </w:p>
    <w:p w14:paraId="70CBE5BC"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Four cup bearings</w:t>
      </w:r>
    </w:p>
    <w:p w14:paraId="593961FE" w14:textId="77777777" w:rsidR="008E477C" w:rsidRPr="00670283" w:rsidRDefault="008E477C" w:rsidP="008E477C">
      <w:pPr>
        <w:pStyle w:val="ListParagraph"/>
        <w:numPr>
          <w:ilvl w:val="0"/>
          <w:numId w:val="25"/>
        </w:numPr>
        <w:spacing w:line="240" w:lineRule="auto"/>
        <w:rPr>
          <w:rFonts w:ascii="Times New Roman" w:eastAsia="Times New Roman" w:hAnsi="Times New Roman"/>
          <w:sz w:val="24"/>
          <w:szCs w:val="24"/>
          <w:lang w:val="en-US" w:eastAsia="zh-CN"/>
        </w:rPr>
      </w:pPr>
      <w:r w:rsidRPr="00670283">
        <w:rPr>
          <w:rFonts w:ascii="Times New Roman" w:eastAsia="Times New Roman" w:hAnsi="Times New Roman"/>
          <w:sz w:val="24"/>
          <w:szCs w:val="24"/>
          <w:lang w:val="en-US" w:eastAsia="zh-CN"/>
        </w:rPr>
        <w:t xml:space="preserve">Several screws and nuts </w:t>
      </w:r>
    </w:p>
    <w:p w14:paraId="0971417E" w14:textId="599CFE6B" w:rsidR="008E477C" w:rsidRPr="00D2119A" w:rsidRDefault="008E477C" w:rsidP="008E477C">
      <w:pPr>
        <w:rPr>
          <w:vertAlign w:val="superscript"/>
        </w:rPr>
      </w:pPr>
      <w:r>
        <w:t xml:space="preserve">When being fully assembled, these parts make up a Grey Robotic Arm Frame with a picking system and 6 joints: the Base (Turning), the gripper (Gripper), the Wrist (Rotate </w:t>
      </w:r>
      <w:r w:rsidR="00CC486B">
        <w:t xml:space="preserve">and Joint1), the Elbow (Joint2), </w:t>
      </w:r>
      <w:r>
        <w:t>and the Shoulder (Joint3). The</w:t>
      </w:r>
      <w:r w:rsidR="00CC486B">
        <w:t xml:space="preserve"> Arm is attached to a half-oval-</w:t>
      </w:r>
      <w:r>
        <w:t>shaped wooden piece that helps it standing still while being in action. The maximum distance the Arm can reach is up to 355 mm, the base is made to fit for carrying a servo and is spared</w:t>
      </w:r>
      <w:r w:rsidR="00CC486B">
        <w:t xml:space="preserve"> enough space to let the wire go through. The f</w:t>
      </w:r>
      <w:r>
        <w:t>inal part of this Arm is the wooden piece, and this piece has</w:t>
      </w:r>
      <w:r w:rsidR="00CC486B">
        <w:t xml:space="preserve"> a</w:t>
      </w:r>
      <w:r>
        <w:t xml:space="preserve"> length of 215 mm, </w:t>
      </w:r>
      <w:r w:rsidR="00CC486B">
        <w:t>a</w:t>
      </w:r>
      <w:r>
        <w:t xml:space="preserve"> width of 9 mm.</w:t>
      </w:r>
      <w:r>
        <w:rPr>
          <w:vertAlign w:val="superscript"/>
        </w:rPr>
        <w:t>[2]</w:t>
      </w:r>
    </w:p>
    <w:p w14:paraId="13895D76" w14:textId="77777777" w:rsidR="008E477C" w:rsidRPr="008E477C" w:rsidRDefault="008E477C" w:rsidP="008E477C"/>
    <w:p w14:paraId="55076D43" w14:textId="77777777" w:rsidR="008E477C" w:rsidRDefault="008E477C" w:rsidP="008E477C">
      <w:pPr>
        <w:ind w:firstLine="360"/>
      </w:pPr>
    </w:p>
    <w:p w14:paraId="11C3E394" w14:textId="77777777" w:rsidR="008E477C" w:rsidRDefault="008E477C" w:rsidP="008E477C">
      <w:pPr>
        <w:pStyle w:val="BodyText"/>
        <w:keepNext/>
        <w:jc w:val="center"/>
      </w:pPr>
      <w:r>
        <w:rPr>
          <w:noProof/>
          <w:lang w:eastAsia="en-US"/>
        </w:rPr>
        <w:lastRenderedPageBreak/>
        <mc:AlternateContent>
          <mc:Choice Requires="wpg">
            <w:drawing>
              <wp:inline distT="0" distB="0" distL="0" distR="0" wp14:anchorId="74032784" wp14:editId="735A3183">
                <wp:extent cx="5289550" cy="2482850"/>
                <wp:effectExtent l="0" t="0" r="635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9550" cy="2482850"/>
                          <a:chOff x="0" y="0"/>
                          <a:chExt cx="5219700" cy="2597150"/>
                        </a:xfrm>
                      </wpg:grpSpPr>
                      <pic:pic xmlns:pic="http://schemas.openxmlformats.org/drawingml/2006/picture">
                        <pic:nvPicPr>
                          <pic:cNvPr id="28"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52700" y="76200"/>
                            <a:ext cx="2667000" cy="2520950"/>
                          </a:xfrm>
                          <a:prstGeom prst="rect">
                            <a:avLst/>
                          </a:prstGeom>
                        </pic:spPr>
                      </pic:pic>
                      <pic:pic xmlns:pic="http://schemas.openxmlformats.org/drawingml/2006/picture">
                        <pic:nvPicPr>
                          <pic:cNvPr id="29" name="Pictur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52700" cy="2597150"/>
                          </a:xfrm>
                          <a:prstGeom prst="rect">
                            <a:avLst/>
                          </a:prstGeom>
                        </pic:spPr>
                      </pic:pic>
                    </wpg:wgp>
                  </a:graphicData>
                </a:graphic>
              </wp:inline>
            </w:drawing>
          </mc:Choice>
          <mc:Fallback>
            <w:pict>
              <v:group w14:anchorId="0E8CF62A" id="Group 27" o:spid="_x0000_s1026" style="width:416.5pt;height:195.5pt;mso-position-horizontal-relative:char;mso-position-vertical-relative:line" coordsize="52197,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">
                <v:shape id="Picture 13" o:spid="_x0000_s1027" type="#_x0000_t75" style="position:absolute;left:25527;top:762;width:26670;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">
                  <v:imagedata r:id="rId27" o:title=""/>
                  <v:path arrowok="t"/>
                </v:shape>
                <v:shape id="Picture 11" o:spid="_x0000_s1028" type="#_x0000_t75" style="position:absolute;width:25527;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">
                  <v:imagedata r:id="rId28" o:title=""/>
                  <v:path arrowok="t"/>
                </v:shape>
                <w10:anchorlock/>
              </v:group>
            </w:pict>
          </mc:Fallback>
        </mc:AlternateContent>
      </w:r>
    </w:p>
    <w:p w14:paraId="48345D82" w14:textId="5FF82236" w:rsidR="008E477C" w:rsidRDefault="008E477C" w:rsidP="008E477C">
      <w:pPr>
        <w:pStyle w:val="Caption"/>
        <w:rPr>
          <w:sz w:val="24"/>
          <w:szCs w:val="24"/>
        </w:rPr>
      </w:pPr>
      <w:bookmarkStart w:id="110" w:name="_Toc511721374"/>
      <w:bookmarkStart w:id="111" w:name="_Toc511722533"/>
      <w:bookmarkStart w:id="112" w:name="_Toc511722704"/>
      <w:bookmarkStart w:id="113" w:name="_Toc511723785"/>
      <w:bookmarkStart w:id="114" w:name="_Toc511724869"/>
      <w:bookmarkStart w:id="115" w:name="_Toc511725049"/>
      <w:bookmarkStart w:id="116" w:name="_Toc511728608"/>
      <w:r w:rsidRPr="001A7838">
        <w:rPr>
          <w:sz w:val="24"/>
          <w:szCs w:val="24"/>
        </w:rPr>
        <w:t xml:space="preserve">Figure </w:t>
      </w:r>
      <w:bookmarkEnd w:id="110"/>
      <w:bookmarkEnd w:id="111"/>
      <w:bookmarkEnd w:id="112"/>
      <w:bookmarkEnd w:id="113"/>
      <w:bookmarkEnd w:id="114"/>
      <w:bookmarkEnd w:id="115"/>
      <w:bookmarkEnd w:id="116"/>
      <w:r w:rsidRPr="001A7838">
        <w:rPr>
          <w:sz w:val="24"/>
          <w:szCs w:val="24"/>
        </w:rPr>
        <w:t>4: Robotic Arm Frame</w:t>
      </w:r>
    </w:p>
    <w:p w14:paraId="4D4564DB" w14:textId="77777777" w:rsidR="001A7838" w:rsidRPr="001A7838" w:rsidRDefault="001A7838" w:rsidP="001A7838"/>
    <w:p w14:paraId="47788A9B" w14:textId="6D6CACB8" w:rsidR="008E477C" w:rsidRPr="005B2F26" w:rsidRDefault="008E477C" w:rsidP="005B2F26">
      <w:pPr>
        <w:pStyle w:val="Heading3"/>
        <w:keepNext/>
        <w:keepLines/>
        <w:numPr>
          <w:ilvl w:val="2"/>
          <w:numId w:val="37"/>
        </w:numPr>
        <w:suppressLineNumbers/>
        <w:suppressAutoHyphens w:val="0"/>
        <w:spacing w:before="0" w:line="240" w:lineRule="atLeast"/>
      </w:pPr>
      <w:bookmarkStart w:id="117" w:name="_Toc70254671"/>
      <w:r w:rsidRPr="005B2F26">
        <w:t>Stable Power Supply</w:t>
      </w:r>
      <w:bookmarkEnd w:id="117"/>
    </w:p>
    <w:p w14:paraId="6216F1D2" w14:textId="0CB4F329" w:rsidR="008E477C" w:rsidRPr="00D2119A" w:rsidRDefault="008E477C" w:rsidP="008E477C">
      <w:pPr>
        <w:rPr>
          <w:vertAlign w:val="superscript"/>
        </w:rPr>
      </w:pPr>
      <w:r>
        <w:t>In this system, we used a 5V - 40A Power Supply exclusively for six servos. It is an enclosed Switching Power Supply. Its case is made from metal and its base is made from aluminum. It is about 20</w:t>
      </w:r>
      <w:r w:rsidR="00CC486B">
        <w:t xml:space="preserve">0 mm in length, 100 mm in width, </w:t>
      </w:r>
      <w:r>
        <w:t xml:space="preserve">and 50 mm in height. Its input voltage </w:t>
      </w:r>
      <w:r w:rsidR="00CC486B">
        <w:t>is between 180V and 264V, at a</w:t>
      </w:r>
      <w:r>
        <w:t xml:space="preserve"> frequency between 48 Hz and 63 Hz. Its output voltage is 5V, </w:t>
      </w:r>
      <w:r w:rsidR="00CC486B">
        <w:t xml:space="preserve">the </w:t>
      </w:r>
      <w:r>
        <w:t>maximum output power is 200W and output current is 40A. It operates at high temperature</w:t>
      </w:r>
      <w:r w:rsidR="00CC486B">
        <w:t>s</w:t>
      </w:r>
      <w:r>
        <w:t xml:space="preserve"> (70</w:t>
      </w:r>
      <w:r>
        <w:rPr>
          <w:vertAlign w:val="superscript"/>
        </w:rPr>
        <w:t xml:space="preserve">0 </w:t>
      </w:r>
      <w:r>
        <w:t>C) and has several protection systems including short-circui</w:t>
      </w:r>
      <w:r w:rsidR="00CC486B">
        <w:t>ts, overload, overvoltage, over-</w:t>
      </w:r>
      <w:r>
        <w:t>temperature, and especially a radiator fan for reducing heat.</w:t>
      </w:r>
      <w:r>
        <w:rPr>
          <w:vertAlign w:val="superscript"/>
        </w:rPr>
        <w:t>[3]</w:t>
      </w:r>
    </w:p>
    <w:p w14:paraId="22F9C114" w14:textId="52FEFE14" w:rsidR="008E477C" w:rsidRDefault="008E477C" w:rsidP="008E477C"/>
    <w:p w14:paraId="1B662999" w14:textId="51052BE7" w:rsidR="008E477C" w:rsidRDefault="008E477C" w:rsidP="008E477C"/>
    <w:p w14:paraId="3DF1D22C" w14:textId="77777777" w:rsidR="008E477C" w:rsidRDefault="008E477C" w:rsidP="008E477C">
      <w:pPr>
        <w:keepNext/>
        <w:jc w:val="center"/>
      </w:pPr>
      <w:r>
        <w:rPr>
          <w:bCs/>
          <w:noProof/>
          <w:shd w:val="clear" w:color="auto" w:fill="FFFFFF"/>
          <w:lang w:eastAsia="en-US"/>
        </w:rPr>
        <w:drawing>
          <wp:inline distT="0" distB="0" distL="0" distR="0" wp14:anchorId="5DEAC40D" wp14:editId="662A5B3C">
            <wp:extent cx="2844800" cy="28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n to ong.jpg"/>
                    <pic:cNvPicPr/>
                  </pic:nvPicPr>
                  <pic:blipFill>
                    <a:blip r:embed="rId29">
                      <a:extLst>
                        <a:ext uri="{28A0092B-C50C-407E-A947-70E740481C1C}">
                          <a14:useLocalDpi xmlns:a14="http://schemas.microsoft.com/office/drawing/2010/main" val="0"/>
                        </a:ext>
                      </a:extLst>
                    </a:blip>
                    <a:stretch>
                      <a:fillRect/>
                    </a:stretch>
                  </pic:blipFill>
                  <pic:spPr>
                    <a:xfrm>
                      <a:off x="0" y="0"/>
                      <a:ext cx="2844800" cy="2844800"/>
                    </a:xfrm>
                    <a:prstGeom prst="rect">
                      <a:avLst/>
                    </a:prstGeom>
                  </pic:spPr>
                </pic:pic>
              </a:graphicData>
            </a:graphic>
          </wp:inline>
        </w:drawing>
      </w:r>
    </w:p>
    <w:p w14:paraId="2F3DA184" w14:textId="027E94E3" w:rsidR="008E477C" w:rsidRPr="001A7838" w:rsidRDefault="008E477C" w:rsidP="008E477C">
      <w:pPr>
        <w:pStyle w:val="Caption"/>
        <w:rPr>
          <w:b w:val="0"/>
          <w:sz w:val="24"/>
          <w:szCs w:val="24"/>
        </w:rPr>
      </w:pPr>
      <w:bookmarkStart w:id="118" w:name="_Toc511721375"/>
      <w:bookmarkStart w:id="119" w:name="_Toc511722534"/>
      <w:bookmarkStart w:id="120" w:name="_Toc511722705"/>
      <w:bookmarkStart w:id="121" w:name="_Toc511723517"/>
      <w:bookmarkStart w:id="122" w:name="_Toc511723786"/>
      <w:bookmarkStart w:id="123" w:name="_Toc511724870"/>
      <w:bookmarkStart w:id="124" w:name="_Toc511725050"/>
      <w:bookmarkStart w:id="125" w:name="_Toc511728609"/>
      <w:r w:rsidRPr="001A7838">
        <w:rPr>
          <w:sz w:val="24"/>
          <w:szCs w:val="24"/>
        </w:rPr>
        <w:t xml:space="preserve">Figure </w:t>
      </w:r>
      <w:bookmarkEnd w:id="118"/>
      <w:bookmarkEnd w:id="119"/>
      <w:bookmarkEnd w:id="120"/>
      <w:bookmarkEnd w:id="121"/>
      <w:bookmarkEnd w:id="122"/>
      <w:bookmarkEnd w:id="123"/>
      <w:bookmarkEnd w:id="124"/>
      <w:bookmarkEnd w:id="125"/>
      <w:r w:rsidRPr="001A7838">
        <w:rPr>
          <w:sz w:val="24"/>
          <w:szCs w:val="24"/>
        </w:rPr>
        <w:t>5: AC 220V to DC 5V</w:t>
      </w:r>
      <w:r w:rsidR="00DF60DC">
        <w:rPr>
          <w:sz w:val="24"/>
          <w:szCs w:val="24"/>
        </w:rPr>
        <w:t xml:space="preserve"> </w:t>
      </w:r>
      <w:r w:rsidRPr="001A7838">
        <w:rPr>
          <w:sz w:val="24"/>
          <w:szCs w:val="24"/>
        </w:rPr>
        <w:t>-</w:t>
      </w:r>
      <w:r w:rsidR="00DF60DC">
        <w:rPr>
          <w:sz w:val="24"/>
          <w:szCs w:val="24"/>
        </w:rPr>
        <w:t xml:space="preserve"> </w:t>
      </w:r>
      <w:r w:rsidRPr="001A7838">
        <w:rPr>
          <w:sz w:val="24"/>
          <w:szCs w:val="24"/>
        </w:rPr>
        <w:t xml:space="preserve">40A Switch Power Supply </w:t>
      </w:r>
    </w:p>
    <w:p w14:paraId="311FA9D0" w14:textId="3DB706FD" w:rsidR="00F47A4E" w:rsidRDefault="00F47A4E" w:rsidP="00F47A4E"/>
    <w:p w14:paraId="3193F892" w14:textId="6D470EB0" w:rsidR="005A661B" w:rsidRDefault="005A661B" w:rsidP="00F47A4E"/>
    <w:p w14:paraId="5A0B5625" w14:textId="2F2DFF11" w:rsidR="005A661B" w:rsidRDefault="005A661B" w:rsidP="00F47A4E"/>
    <w:p w14:paraId="129EF037" w14:textId="4A428F75" w:rsidR="005A661B" w:rsidRDefault="005A661B" w:rsidP="00F47A4E"/>
    <w:p w14:paraId="768656EA" w14:textId="77777777" w:rsidR="005A661B" w:rsidRDefault="005A661B" w:rsidP="00F47A4E"/>
    <w:p w14:paraId="751B299E" w14:textId="57B7F057" w:rsidR="00F47A4E" w:rsidRPr="005A661B" w:rsidRDefault="00F47A4E" w:rsidP="005A661B">
      <w:pPr>
        <w:pStyle w:val="Heading2"/>
        <w:numPr>
          <w:ilvl w:val="1"/>
          <w:numId w:val="37"/>
        </w:numPr>
        <w:suppressLineNumbers/>
        <w:suppressAutoHyphens w:val="0"/>
        <w:spacing w:before="0" w:after="240" w:line="280" w:lineRule="exact"/>
        <w:jc w:val="left"/>
      </w:pPr>
      <w:bookmarkStart w:id="126" w:name="_Toc70254672"/>
      <w:r w:rsidRPr="005A661B">
        <w:lastRenderedPageBreak/>
        <w:t>Control Sub-System</w:t>
      </w:r>
      <w:bookmarkEnd w:id="126"/>
    </w:p>
    <w:p w14:paraId="5823E719" w14:textId="5B1A4B8B" w:rsidR="005A7B8B" w:rsidRDefault="005A7B8B" w:rsidP="005A7B8B">
      <w:pPr>
        <w:pStyle w:val="BodyText"/>
        <w:spacing w:line="240" w:lineRule="auto"/>
      </w:pPr>
      <w:r>
        <w:t>The control</w:t>
      </w:r>
      <w:r w:rsidRPr="00F11196">
        <w:t xml:space="preserve"> sub-system consists of </w:t>
      </w:r>
      <w:r>
        <w:t>one</w:t>
      </w:r>
      <w:r w:rsidRPr="00F11196">
        <w:t xml:space="preserve"> Ar</w:t>
      </w:r>
      <w:r>
        <w:t>duino Uno microcontroller board and one ESP8266 WIFI board, which are used for controlling</w:t>
      </w:r>
      <w:r w:rsidR="00CC486B">
        <w:t xml:space="preserve"> the</w:t>
      </w:r>
      <w:r>
        <w:t xml:space="preserve"> system and implementing communication protocol. These two boards need to be attached in a convenient way for easier wiring and good appearance. </w:t>
      </w:r>
    </w:p>
    <w:p w14:paraId="3C1D9F49" w14:textId="3EF62423" w:rsidR="005A661B" w:rsidRDefault="005A661B" w:rsidP="005A7B8B">
      <w:pPr>
        <w:pStyle w:val="BodyText"/>
        <w:spacing w:line="240" w:lineRule="auto"/>
      </w:pPr>
    </w:p>
    <w:p w14:paraId="601672E6" w14:textId="77777777" w:rsidR="005A7B8B" w:rsidRDefault="005A7B8B" w:rsidP="005A661B">
      <w:pPr>
        <w:keepNext/>
        <w:jc w:val="center"/>
      </w:pPr>
      <w:r>
        <w:rPr>
          <w:noProof/>
          <w:lang w:eastAsia="en-US"/>
        </w:rPr>
        <w:drawing>
          <wp:inline distT="0" distB="0" distL="0" distR="0" wp14:anchorId="1823A96E" wp14:editId="01FAF553">
            <wp:extent cx="4724666" cy="294467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 constru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1784" cy="2949114"/>
                    </a:xfrm>
                    <a:prstGeom prst="rect">
                      <a:avLst/>
                    </a:prstGeom>
                  </pic:spPr>
                </pic:pic>
              </a:graphicData>
            </a:graphic>
          </wp:inline>
        </w:drawing>
      </w:r>
    </w:p>
    <w:p w14:paraId="5842DCF6" w14:textId="7C4CFE82" w:rsidR="005A7B8B" w:rsidRDefault="005A7B8B" w:rsidP="005A7B8B">
      <w:pPr>
        <w:pStyle w:val="Caption"/>
        <w:ind w:left="2784"/>
        <w:jc w:val="left"/>
        <w:rPr>
          <w:sz w:val="24"/>
          <w:szCs w:val="24"/>
        </w:rPr>
      </w:pPr>
      <w:r w:rsidRPr="005A7B8B">
        <w:rPr>
          <w:sz w:val="24"/>
          <w:szCs w:val="24"/>
        </w:rPr>
        <w:t xml:space="preserve"> </w:t>
      </w:r>
      <w:r>
        <w:rPr>
          <w:sz w:val="24"/>
          <w:szCs w:val="24"/>
        </w:rPr>
        <w:t>Figure 6: Fully Constructed Manipulator</w:t>
      </w:r>
    </w:p>
    <w:p w14:paraId="468C1817" w14:textId="77777777" w:rsidR="005A7B8B" w:rsidRPr="005A661B" w:rsidRDefault="005A7B8B" w:rsidP="005A661B">
      <w:pPr>
        <w:rPr>
          <w:b/>
        </w:rPr>
      </w:pPr>
    </w:p>
    <w:p w14:paraId="2DE2D8AE" w14:textId="5336BA26" w:rsidR="00622C68" w:rsidRPr="005A661B" w:rsidRDefault="00622C68" w:rsidP="005A661B">
      <w:pPr>
        <w:pStyle w:val="Heading3"/>
        <w:keepNext/>
        <w:keepLines/>
        <w:numPr>
          <w:ilvl w:val="2"/>
          <w:numId w:val="37"/>
        </w:numPr>
        <w:suppressLineNumbers/>
        <w:suppressAutoHyphens w:val="0"/>
        <w:spacing w:before="0" w:line="240" w:lineRule="atLeast"/>
      </w:pPr>
      <w:bookmarkStart w:id="127" w:name="_Toc70254673"/>
      <w:r w:rsidRPr="005A661B">
        <w:t>Arduino Uno Board</w:t>
      </w:r>
      <w:bookmarkEnd w:id="127"/>
    </w:p>
    <w:p w14:paraId="7DB83CC4" w14:textId="5B46084A" w:rsidR="005A7B8B" w:rsidRPr="00F11196" w:rsidRDefault="005A7B8B" w:rsidP="005A7B8B">
      <w:pPr>
        <w:pStyle w:val="BodyText"/>
        <w:spacing w:line="240" w:lineRule="auto"/>
      </w:pPr>
      <w:r>
        <w:t xml:space="preserve">The </w:t>
      </w:r>
      <w:r w:rsidRPr="00F11196">
        <w:t xml:space="preserve">used microcontroller </w:t>
      </w:r>
      <w:r>
        <w:t>is open-source and is the third r</w:t>
      </w:r>
      <w:r w:rsidRPr="00F11196">
        <w:t>evis</w:t>
      </w:r>
      <w:r>
        <w:t>ed edition Arduino Uno board. I</w:t>
      </w:r>
      <w:r w:rsidRPr="00F11196">
        <w:t>n this version, the Arduino’s main processing power and storage come from one ATmega328P microcontroller chip, of which the clock speed is 16 MHz. This chip has 32 KB of flash memory, 2 KB</w:t>
      </w:r>
      <w:r w:rsidR="00CC486B">
        <w:t xml:space="preserve"> of static random-access memory, </w:t>
      </w:r>
      <w:r w:rsidRPr="00F11196">
        <w:t>and 1 KB of electrically erasable programmable read-only memory. Power is provided via the built-in USB-B port or via a 6-12 V DC power source through the built-in female power pins or the power jack onboard. The USB-B port is also used to upload the compiled program into the Arduino through a computer. One 5 V voltage regulator is included in this model as well as one hardware reset button</w:t>
      </w:r>
      <w:r>
        <w:t>.</w:t>
      </w:r>
    </w:p>
    <w:p w14:paraId="75901ADE" w14:textId="7324CEB5" w:rsidR="005A7B8B" w:rsidRDefault="005A7B8B" w:rsidP="005A7B8B"/>
    <w:p w14:paraId="4FC81701" w14:textId="77777777" w:rsidR="005A7B8B" w:rsidRDefault="005A7B8B" w:rsidP="005A7B8B">
      <w:pPr>
        <w:keepNext/>
        <w:jc w:val="center"/>
      </w:pPr>
      <w:r>
        <w:rPr>
          <w:noProof/>
          <w:lang w:eastAsia="en-US"/>
        </w:rPr>
        <w:drawing>
          <wp:inline distT="0" distB="0" distL="0" distR="0" wp14:anchorId="3B78CF52" wp14:editId="13A2338B">
            <wp:extent cx="3136900" cy="2506688"/>
            <wp:effectExtent l="171450" t="171450" r="196850" b="1797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370842_1.jpg"/>
                    <pic:cNvPicPr/>
                  </pic:nvPicPr>
                  <pic:blipFill>
                    <a:blip r:embed="rId31">
                      <a:extLst>
                        <a:ext uri="{28A0092B-C50C-407E-A947-70E740481C1C}">
                          <a14:useLocalDpi xmlns:a14="http://schemas.microsoft.com/office/drawing/2010/main" val="0"/>
                        </a:ext>
                      </a:extLst>
                    </a:blip>
                    <a:stretch>
                      <a:fillRect/>
                    </a:stretch>
                  </pic:blipFill>
                  <pic:spPr>
                    <a:xfrm>
                      <a:off x="0" y="0"/>
                      <a:ext cx="3136126" cy="25060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1AE6D2" w14:textId="714A0184" w:rsidR="005A7B8B" w:rsidRPr="005A7B8B" w:rsidRDefault="005A7B8B" w:rsidP="005A7B8B">
      <w:pPr>
        <w:pStyle w:val="Caption"/>
        <w:rPr>
          <w:sz w:val="24"/>
          <w:szCs w:val="24"/>
        </w:rPr>
      </w:pPr>
      <w:r w:rsidRPr="005A7B8B">
        <w:rPr>
          <w:sz w:val="24"/>
          <w:szCs w:val="24"/>
        </w:rPr>
        <w:t>Figure 7: Arduino Uno R3 board</w:t>
      </w:r>
    </w:p>
    <w:p w14:paraId="4E4EBD90" w14:textId="29A0A851" w:rsidR="005A7B8B" w:rsidRPr="00CC3E9E" w:rsidRDefault="005A7B8B" w:rsidP="005A7B8B">
      <w:pPr>
        <w:pStyle w:val="BodyText"/>
        <w:spacing w:line="240" w:lineRule="auto"/>
        <w:rPr>
          <w:vertAlign w:val="superscript"/>
        </w:rPr>
      </w:pPr>
      <w:r w:rsidRPr="0052209A">
        <w:lastRenderedPageBreak/>
        <w:t xml:space="preserve">This version of </w:t>
      </w:r>
      <w:r w:rsidR="00CC486B">
        <w:t xml:space="preserve">the </w:t>
      </w:r>
      <w:r w:rsidRPr="0052209A">
        <w:t>Arduino board has six female analog input pins, two of which are one I</w:t>
      </w:r>
      <w:r w:rsidRPr="4660E977">
        <w:rPr>
          <w:vertAlign w:val="superscript"/>
        </w:rPr>
        <w:t>2</w:t>
      </w:r>
      <w:r w:rsidRPr="5ED4C517">
        <w:t>C</w:t>
      </w:r>
      <w:r w:rsidRPr="0052209A">
        <w:t xml:space="preserve"> data line (SDA) and one I</w:t>
      </w:r>
      <w:r w:rsidRPr="7586D870">
        <w:rPr>
          <w:vertAlign w:val="superscript"/>
        </w:rPr>
        <w:t>2</w:t>
      </w:r>
      <w:r w:rsidRPr="0052209A">
        <w:t>C clock line (SCL) embedded on analog pin 4 and pin 5 respectively. Among the 14 digital I/O</w:t>
      </w:r>
      <w:r w:rsidR="00CC3E9E">
        <w:t xml:space="preserve"> pins are 6 PWM-supported pins.</w:t>
      </w:r>
      <w:r w:rsidR="00CC3E9E">
        <w:rPr>
          <w:vertAlign w:val="superscript"/>
        </w:rPr>
        <w:t>[4]</w:t>
      </w:r>
    </w:p>
    <w:p w14:paraId="3A1A0DF6" w14:textId="77777777" w:rsidR="005A7B8B" w:rsidRPr="005A7B8B" w:rsidRDefault="005A7B8B" w:rsidP="005A7B8B"/>
    <w:p w14:paraId="799B987D" w14:textId="6DF74E5D" w:rsidR="005A7B8B" w:rsidRPr="005A661B" w:rsidRDefault="005A7B8B" w:rsidP="005A661B">
      <w:pPr>
        <w:pStyle w:val="Heading3"/>
        <w:keepNext/>
        <w:keepLines/>
        <w:numPr>
          <w:ilvl w:val="2"/>
          <w:numId w:val="37"/>
        </w:numPr>
        <w:suppressLineNumbers/>
        <w:suppressAutoHyphens w:val="0"/>
        <w:spacing w:before="0" w:line="240" w:lineRule="atLeast"/>
      </w:pPr>
      <w:bookmarkStart w:id="128" w:name="_Toc70254674"/>
      <w:r w:rsidRPr="005A661B">
        <w:t>Node MCU DEVKIT 1.0</w:t>
      </w:r>
      <w:bookmarkEnd w:id="128"/>
    </w:p>
    <w:p w14:paraId="75D8D308" w14:textId="356A3E50" w:rsidR="005A7B8B" w:rsidRDefault="005A7B8B" w:rsidP="005A7B8B">
      <w:pPr>
        <w:pStyle w:val="BodyText"/>
        <w:spacing w:line="240" w:lineRule="auto"/>
      </w:pPr>
      <w:r>
        <w:t>With the size of 25x50 mm</w:t>
      </w:r>
      <w:r w:rsidR="00CC486B">
        <w:t xml:space="preserve">, </w:t>
      </w:r>
      <w:r w:rsidR="00DF60DC">
        <w:t xml:space="preserve">using </w:t>
      </w:r>
      <w:r w:rsidR="00CC486B">
        <w:t xml:space="preserve">NodeMCU </w:t>
      </w:r>
      <w:r w:rsidR="00DF60DC">
        <w:t xml:space="preserve">as </w:t>
      </w:r>
      <w:r w:rsidR="00CC486B">
        <w:t>an open-source Lua-based firmware</w:t>
      </w:r>
      <w:r w:rsidR="00DF60DC">
        <w:t xml:space="preserve">, the </w:t>
      </w:r>
      <w:r>
        <w:t>b</w:t>
      </w:r>
      <w:r w:rsidR="00DF60DC">
        <w:t>oard specially targets</w:t>
      </w:r>
      <w:r w:rsidR="00CC486B">
        <w:t xml:space="preserve"> for IoT-</w:t>
      </w:r>
      <w:r>
        <w:t xml:space="preserve">based Applications. </w:t>
      </w:r>
      <w:r w:rsidR="00DF60DC">
        <w:t>The firmware</w:t>
      </w:r>
      <w:r>
        <w:t xml:space="preserve"> runs on the ESP8266 Wi-Fi SoC from Espressif Systems, and hardware </w:t>
      </w:r>
      <w:r w:rsidR="00CC486B">
        <w:t>that</w:t>
      </w:r>
      <w:r>
        <w:t xml:space="preserve"> is based on the ESP-12 module.</w:t>
      </w:r>
    </w:p>
    <w:p w14:paraId="09123333" w14:textId="77777777" w:rsidR="005A7B8B" w:rsidRDefault="005A7B8B" w:rsidP="005A7B8B">
      <w:pPr>
        <w:pStyle w:val="BodyText"/>
        <w:spacing w:line="240" w:lineRule="auto"/>
      </w:pPr>
    </w:p>
    <w:p w14:paraId="1A24C2BC" w14:textId="0750EBE4" w:rsidR="005A7B8B" w:rsidRDefault="005A7B8B" w:rsidP="005A7B8B">
      <w:pPr>
        <w:pStyle w:val="BodyText"/>
        <w:spacing w:line="240" w:lineRule="auto"/>
      </w:pPr>
      <w:r>
        <w:t>This KIT is built based on Lua CP2102 and is designed to be compatible with Arduino IDE for programming and code uploading, making it a simple board to use. The board provides SPI, and I2C communication protocol, and especially uses the new and most stable UART communication and charging chip, CP2102, which is capable of self-recognizing Driver on all Wind</w:t>
      </w:r>
      <w:r w:rsidR="00CC486B">
        <w:t>ows and Linux operating systems</w:t>
      </w:r>
      <w:r>
        <w:t xml:space="preserve"> since this is an enhanced version provided from versions using cheap refill IC CH340.</w:t>
      </w:r>
    </w:p>
    <w:p w14:paraId="24BC4A64" w14:textId="77777777" w:rsidR="005A7B8B" w:rsidRDefault="005A7B8B" w:rsidP="005A7B8B">
      <w:pPr>
        <w:pStyle w:val="BodyText"/>
        <w:spacing w:line="240" w:lineRule="auto"/>
      </w:pPr>
    </w:p>
    <w:p w14:paraId="0F4F5E46" w14:textId="25D396F8" w:rsidR="005A7B8B" w:rsidRPr="00CC3E9E" w:rsidRDefault="005A7B8B" w:rsidP="005A7B8B">
      <w:pPr>
        <w:pStyle w:val="BodyText"/>
        <w:spacing w:line="240" w:lineRule="auto"/>
        <w:rPr>
          <w:vertAlign w:val="superscript"/>
        </w:rPr>
      </w:pPr>
      <w:r>
        <w:t>Furthermore, all GPIO pin</w:t>
      </w:r>
      <w:r w:rsidR="00CC486B">
        <w:t>s are</w:t>
      </w:r>
      <w:r>
        <w:t xml:space="preserve"> fully compatible with the NodeMCU firmware, and the power supply is 5VDC micro</w:t>
      </w:r>
      <w:r w:rsidR="00CC486B">
        <w:t xml:space="preserve"> USB or Vin. How</w:t>
      </w:r>
      <w:r>
        <w:t>ever, GPIO communicates at 3.3VDC, so if any signal using more voltage than 3.3VDC can cause unexpected effect for the board.</w:t>
      </w:r>
      <w:r w:rsidR="00CC3E9E">
        <w:rPr>
          <w:vertAlign w:val="superscript"/>
        </w:rPr>
        <w:t>[5]</w:t>
      </w:r>
    </w:p>
    <w:p w14:paraId="7B6C04E1" w14:textId="77777777" w:rsidR="005A661B" w:rsidRDefault="005A661B" w:rsidP="005A7B8B">
      <w:pPr>
        <w:pStyle w:val="BodyText"/>
        <w:spacing w:line="240" w:lineRule="auto"/>
      </w:pPr>
    </w:p>
    <w:p w14:paraId="3E96DD1A" w14:textId="77777777" w:rsidR="005A7B8B" w:rsidRDefault="005A7B8B" w:rsidP="005A7B8B">
      <w:pPr>
        <w:pStyle w:val="Caption"/>
        <w:keepNext/>
      </w:pPr>
      <w:r>
        <w:rPr>
          <w:noProof/>
          <w:lang w:eastAsia="en-US"/>
        </w:rPr>
        <w:drawing>
          <wp:inline distT="0" distB="0" distL="0" distR="0" wp14:anchorId="7D705387" wp14:editId="50A00C6D">
            <wp:extent cx="4191635"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104.jpg"/>
                    <pic:cNvPicPr/>
                  </pic:nvPicPr>
                  <pic:blipFill>
                    <a:blip r:embed="rId32">
                      <a:extLst>
                        <a:ext uri="{28A0092B-C50C-407E-A947-70E740481C1C}">
                          <a14:useLocalDpi xmlns:a14="http://schemas.microsoft.com/office/drawing/2010/main" val="0"/>
                        </a:ext>
                      </a:extLst>
                    </a:blip>
                    <a:stretch>
                      <a:fillRect/>
                    </a:stretch>
                  </pic:blipFill>
                  <pic:spPr>
                    <a:xfrm>
                      <a:off x="0" y="0"/>
                      <a:ext cx="4195087" cy="3260233"/>
                    </a:xfrm>
                    <a:prstGeom prst="rect">
                      <a:avLst/>
                    </a:prstGeom>
                  </pic:spPr>
                </pic:pic>
              </a:graphicData>
            </a:graphic>
          </wp:inline>
        </w:drawing>
      </w:r>
    </w:p>
    <w:p w14:paraId="4053F3AA" w14:textId="7CEC544E" w:rsidR="005A7B8B" w:rsidRDefault="005A7B8B" w:rsidP="005A7B8B">
      <w:pPr>
        <w:pStyle w:val="Caption"/>
        <w:ind w:left="284"/>
        <w:rPr>
          <w:sz w:val="24"/>
          <w:szCs w:val="24"/>
        </w:rPr>
      </w:pPr>
      <w:bookmarkStart w:id="129" w:name="_Toc511721379"/>
      <w:bookmarkStart w:id="130" w:name="_Toc511722537"/>
      <w:bookmarkStart w:id="131" w:name="_Toc511722708"/>
      <w:bookmarkStart w:id="132" w:name="_Toc511723520"/>
      <w:bookmarkStart w:id="133" w:name="_Toc511723789"/>
      <w:bookmarkStart w:id="134" w:name="_Toc511724873"/>
      <w:bookmarkStart w:id="135" w:name="_Toc511725053"/>
      <w:bookmarkStart w:id="136" w:name="_Toc511728612"/>
      <w:r w:rsidRPr="005A7B8B">
        <w:rPr>
          <w:sz w:val="24"/>
          <w:szCs w:val="24"/>
        </w:rPr>
        <w:t xml:space="preserve">Figure </w:t>
      </w:r>
      <w:bookmarkEnd w:id="129"/>
      <w:bookmarkEnd w:id="130"/>
      <w:bookmarkEnd w:id="131"/>
      <w:bookmarkEnd w:id="132"/>
      <w:bookmarkEnd w:id="133"/>
      <w:bookmarkEnd w:id="134"/>
      <w:bookmarkEnd w:id="135"/>
      <w:bookmarkEnd w:id="136"/>
      <w:r w:rsidRPr="005A7B8B">
        <w:rPr>
          <w:sz w:val="24"/>
          <w:szCs w:val="24"/>
        </w:rPr>
        <w:t>8: NodeMCU ESP8266 LUA CP2102</w:t>
      </w:r>
    </w:p>
    <w:p w14:paraId="7A4B23A2" w14:textId="77777777" w:rsidR="005A661B" w:rsidRDefault="005A661B" w:rsidP="00A452FA">
      <w:pPr>
        <w:rPr>
          <w:sz w:val="28"/>
          <w:szCs w:val="28"/>
        </w:rPr>
        <w:sectPr w:rsidR="005A661B">
          <w:pgSz w:w="11906" w:h="16838"/>
          <w:pgMar w:top="709" w:right="851" w:bottom="680" w:left="1134" w:header="0" w:footer="0" w:gutter="0"/>
          <w:cols w:space="720"/>
          <w:formProt w:val="0"/>
          <w:docGrid w:linePitch="360" w:charSpace="-2049"/>
        </w:sectPr>
      </w:pPr>
    </w:p>
    <w:p w14:paraId="116B25EE" w14:textId="3F6AABBC" w:rsidR="00A452FA" w:rsidRPr="00A452FA" w:rsidRDefault="00A452FA" w:rsidP="00A452FA">
      <w:pPr>
        <w:rPr>
          <w:sz w:val="28"/>
          <w:szCs w:val="28"/>
        </w:rPr>
      </w:pPr>
    </w:p>
    <w:p w14:paraId="04CAA55F" w14:textId="3D768B10" w:rsidR="00F47A4E" w:rsidRPr="005A661B" w:rsidRDefault="00F47A4E" w:rsidP="005A661B">
      <w:pPr>
        <w:pStyle w:val="Heading2"/>
        <w:numPr>
          <w:ilvl w:val="1"/>
          <w:numId w:val="37"/>
        </w:numPr>
        <w:suppressLineNumbers/>
        <w:suppressAutoHyphens w:val="0"/>
        <w:spacing w:before="0" w:after="240" w:line="280" w:lineRule="exact"/>
        <w:jc w:val="left"/>
      </w:pPr>
      <w:bookmarkStart w:id="137" w:name="_Toc70254675"/>
      <w:r w:rsidRPr="005A661B">
        <w:t xml:space="preserve">Software </w:t>
      </w:r>
      <w:r w:rsidR="00F31FFB" w:rsidRPr="005A661B">
        <w:t>D</w:t>
      </w:r>
      <w:r w:rsidRPr="005A661B">
        <w:t>esign</w:t>
      </w:r>
      <w:bookmarkEnd w:id="137"/>
      <w:r w:rsidR="00A452FA" w:rsidRPr="005A661B">
        <w:t xml:space="preserve"> </w:t>
      </w:r>
    </w:p>
    <w:p w14:paraId="79FBB413" w14:textId="6AE43BD6" w:rsidR="00F31FFB" w:rsidRDefault="00F31FFB" w:rsidP="00F31FFB">
      <w:r w:rsidRPr="00A452FA">
        <w:t xml:space="preserve">This part includes the algorithm implemented inside </w:t>
      </w:r>
      <w:r w:rsidR="00CC486B">
        <w:t xml:space="preserve">the </w:t>
      </w:r>
      <w:r w:rsidRPr="00A452FA">
        <w:t xml:space="preserve">control sub-system. Furthermore, a model of HTML web server is mentioned, and how the web communicates with </w:t>
      </w:r>
      <w:r w:rsidR="00CC486B">
        <w:t xml:space="preserve">a </w:t>
      </w:r>
      <w:r w:rsidRPr="00A452FA">
        <w:t xml:space="preserve">lower layer using special methods. </w:t>
      </w:r>
    </w:p>
    <w:p w14:paraId="769614DB" w14:textId="4B1D422E" w:rsidR="00A452FA" w:rsidRDefault="00A452FA" w:rsidP="00A452FA">
      <w:pPr>
        <w:keepNext/>
        <w:jc w:val="center"/>
      </w:pPr>
    </w:p>
    <w:p w14:paraId="115E1617" w14:textId="6C08D2A0" w:rsidR="00622C68" w:rsidRPr="005A661B" w:rsidRDefault="005A7B8B" w:rsidP="005A661B">
      <w:pPr>
        <w:pStyle w:val="Heading3"/>
        <w:keepNext/>
        <w:keepLines/>
        <w:numPr>
          <w:ilvl w:val="2"/>
          <w:numId w:val="37"/>
        </w:numPr>
        <w:suppressLineNumbers/>
        <w:suppressAutoHyphens w:val="0"/>
        <w:spacing w:before="0" w:line="240" w:lineRule="atLeast"/>
      </w:pPr>
      <w:bookmarkStart w:id="138" w:name="_Toc70254676"/>
      <w:r w:rsidRPr="005A661B">
        <w:t>Overall Design</w:t>
      </w:r>
      <w:bookmarkEnd w:id="138"/>
    </w:p>
    <w:p w14:paraId="0AE3D9C8" w14:textId="7DE438AC" w:rsidR="00F31FFB" w:rsidRPr="00F31FFB" w:rsidRDefault="00F31FFB" w:rsidP="00F31FFB">
      <w:r w:rsidRPr="00F31FFB">
        <w:t xml:space="preserve">The Arm moves when it receives signals from </w:t>
      </w:r>
      <w:r w:rsidR="00CC486B">
        <w:t xml:space="preserve">the </w:t>
      </w:r>
      <w:r w:rsidRPr="00F31FFB">
        <w:t>Web Server, and the signals are transferred through a special transfer protocol combination including UART and LAN through</w:t>
      </w:r>
      <w:r w:rsidR="00CC486B">
        <w:t xml:space="preserve"> a</w:t>
      </w:r>
      <w:r w:rsidRPr="00F31FFB">
        <w:t xml:space="preserve"> Wireless network:</w:t>
      </w:r>
    </w:p>
    <w:p w14:paraId="62268CF8" w14:textId="15A741E3" w:rsidR="00F31FFB" w:rsidRP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 xml:space="preserve">By clicking on any buttons on the Web Server, </w:t>
      </w:r>
      <w:r w:rsidR="00CC486B">
        <w:rPr>
          <w:rFonts w:ascii="Times New Roman" w:eastAsia="Times New Roman" w:hAnsi="Times New Roman"/>
          <w:sz w:val="24"/>
          <w:szCs w:val="24"/>
          <w:lang w:val="en-US" w:eastAsia="zh-CN"/>
        </w:rPr>
        <w:t xml:space="preserve">a </w:t>
      </w:r>
      <w:r w:rsidRPr="00F31FFB">
        <w:rPr>
          <w:rFonts w:ascii="Times New Roman" w:eastAsia="Times New Roman" w:hAnsi="Times New Roman"/>
          <w:sz w:val="24"/>
          <w:szCs w:val="24"/>
          <w:lang w:val="en-US" w:eastAsia="zh-CN"/>
        </w:rPr>
        <w:t>user sends a signal to ESP through LAN using</w:t>
      </w:r>
      <w:r w:rsidR="00CC486B">
        <w:rPr>
          <w:rFonts w:ascii="Times New Roman" w:eastAsia="Times New Roman" w:hAnsi="Times New Roman"/>
          <w:sz w:val="24"/>
          <w:szCs w:val="24"/>
          <w:lang w:val="en-US" w:eastAsia="zh-CN"/>
        </w:rPr>
        <w:t xml:space="preserve"> a</w:t>
      </w:r>
      <w:r w:rsidRPr="00F31FFB">
        <w:rPr>
          <w:rFonts w:ascii="Times New Roman" w:eastAsia="Times New Roman" w:hAnsi="Times New Roman"/>
          <w:sz w:val="24"/>
          <w:szCs w:val="24"/>
          <w:lang w:val="en-US" w:eastAsia="zh-CN"/>
        </w:rPr>
        <w:t xml:space="preserve"> wireless connection and TCP/IP (static).</w:t>
      </w:r>
    </w:p>
    <w:p w14:paraId="7BFAF296" w14:textId="79A5CBA9" w:rsidR="00F31FFB" w:rsidRP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 xml:space="preserve">The signal then is transferred through </w:t>
      </w:r>
      <w:r w:rsidR="00CC486B">
        <w:rPr>
          <w:rFonts w:ascii="Times New Roman" w:eastAsia="Times New Roman" w:hAnsi="Times New Roman"/>
          <w:sz w:val="24"/>
          <w:szCs w:val="24"/>
          <w:lang w:val="en-US" w:eastAsia="zh-CN"/>
        </w:rPr>
        <w:t xml:space="preserve">the </w:t>
      </w:r>
      <w:r w:rsidRPr="00F31FFB">
        <w:rPr>
          <w:rFonts w:ascii="Times New Roman" w:eastAsia="Times New Roman" w:hAnsi="Times New Roman"/>
          <w:sz w:val="24"/>
          <w:szCs w:val="24"/>
          <w:lang w:val="en-US" w:eastAsia="zh-CN"/>
        </w:rPr>
        <w:t>RX gate (UART) to Arduino R3.</w:t>
      </w:r>
    </w:p>
    <w:p w14:paraId="6539654B" w14:textId="77777777" w:rsidR="00F31FFB" w:rsidRP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 xml:space="preserve">Then the signal is read by Arduino board as a char-type buffer. </w:t>
      </w:r>
    </w:p>
    <w:p w14:paraId="3C4035A1" w14:textId="2CFA2E06" w:rsidR="00F31FFB" w:rsidRP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MCU then check</w:t>
      </w:r>
      <w:r w:rsidR="00CC486B">
        <w:rPr>
          <w:rFonts w:ascii="Times New Roman" w:eastAsia="Times New Roman" w:hAnsi="Times New Roman"/>
          <w:sz w:val="24"/>
          <w:szCs w:val="24"/>
          <w:lang w:val="en-US" w:eastAsia="zh-CN"/>
        </w:rPr>
        <w:t>s</w:t>
      </w:r>
      <w:r w:rsidRPr="00F31FFB">
        <w:rPr>
          <w:rFonts w:ascii="Times New Roman" w:eastAsia="Times New Roman" w:hAnsi="Times New Roman"/>
          <w:sz w:val="24"/>
          <w:szCs w:val="24"/>
          <w:lang w:val="en-US" w:eastAsia="zh-CN"/>
        </w:rPr>
        <w:t xml:space="preserve"> the condition of two cases: Uppercase letters and Lowercase letters, then increase or decrease the servo degree respectively.</w:t>
      </w:r>
    </w:p>
    <w:p w14:paraId="06562E98" w14:textId="1B0B4BF2" w:rsid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After that, MCU continue</w:t>
      </w:r>
      <w:r w:rsidR="00CC486B">
        <w:rPr>
          <w:rFonts w:ascii="Times New Roman" w:eastAsia="Times New Roman" w:hAnsi="Times New Roman"/>
          <w:sz w:val="24"/>
          <w:szCs w:val="24"/>
          <w:lang w:val="en-US" w:eastAsia="zh-CN"/>
        </w:rPr>
        <w:t>s</w:t>
      </w:r>
      <w:r w:rsidRPr="00F31FFB">
        <w:rPr>
          <w:rFonts w:ascii="Times New Roman" w:eastAsia="Times New Roman" w:hAnsi="Times New Roman"/>
          <w:sz w:val="24"/>
          <w:szCs w:val="24"/>
          <w:lang w:val="en-US" w:eastAsia="zh-CN"/>
        </w:rPr>
        <w:t xml:space="preserve"> to check the Maximum and Minimum degree condition, then set</w:t>
      </w:r>
      <w:r w:rsidR="00CC486B">
        <w:rPr>
          <w:rFonts w:ascii="Times New Roman" w:eastAsia="Times New Roman" w:hAnsi="Times New Roman"/>
          <w:sz w:val="24"/>
          <w:szCs w:val="24"/>
          <w:lang w:val="en-US" w:eastAsia="zh-CN"/>
        </w:rPr>
        <w:t>s</w:t>
      </w:r>
      <w:r w:rsidRPr="00F31FFB">
        <w:rPr>
          <w:rFonts w:ascii="Times New Roman" w:eastAsia="Times New Roman" w:hAnsi="Times New Roman"/>
          <w:sz w:val="24"/>
          <w:szCs w:val="24"/>
          <w:lang w:val="en-US" w:eastAsia="zh-CN"/>
        </w:rPr>
        <w:t xml:space="preserve"> the servo degree to Max if  the increase</w:t>
      </w:r>
      <w:r w:rsidR="00CC486B">
        <w:rPr>
          <w:rFonts w:ascii="Times New Roman" w:eastAsia="Times New Roman" w:hAnsi="Times New Roman"/>
          <w:sz w:val="24"/>
          <w:szCs w:val="24"/>
          <w:lang w:val="en-US" w:eastAsia="zh-CN"/>
        </w:rPr>
        <w:t>d</w:t>
      </w:r>
      <w:r w:rsidRPr="00F31FFB">
        <w:rPr>
          <w:rFonts w:ascii="Times New Roman" w:eastAsia="Times New Roman" w:hAnsi="Times New Roman"/>
          <w:sz w:val="24"/>
          <w:szCs w:val="24"/>
          <w:lang w:val="en-US" w:eastAsia="zh-CN"/>
        </w:rPr>
        <w:t xml:space="preserve"> value is more than or equal to </w:t>
      </w:r>
      <w:r w:rsidR="00CC486B">
        <w:rPr>
          <w:rFonts w:ascii="Times New Roman" w:eastAsia="Times New Roman" w:hAnsi="Times New Roman"/>
          <w:sz w:val="24"/>
          <w:szCs w:val="24"/>
          <w:lang w:val="en-US" w:eastAsia="zh-CN"/>
        </w:rPr>
        <w:t xml:space="preserve">the maximum value, and </w:t>
      </w:r>
      <w:r w:rsidRPr="00F31FFB">
        <w:rPr>
          <w:rFonts w:ascii="Times New Roman" w:eastAsia="Times New Roman" w:hAnsi="Times New Roman"/>
          <w:sz w:val="24"/>
          <w:szCs w:val="24"/>
          <w:lang w:val="en-US" w:eastAsia="zh-CN"/>
        </w:rPr>
        <w:t>Min if the decrease</w:t>
      </w:r>
      <w:r w:rsidR="00CC486B">
        <w:rPr>
          <w:rFonts w:ascii="Times New Roman" w:eastAsia="Times New Roman" w:hAnsi="Times New Roman"/>
          <w:sz w:val="24"/>
          <w:szCs w:val="24"/>
          <w:lang w:val="en-US" w:eastAsia="zh-CN"/>
        </w:rPr>
        <w:t>d</w:t>
      </w:r>
      <w:r w:rsidRPr="00F31FFB">
        <w:rPr>
          <w:rFonts w:ascii="Times New Roman" w:eastAsia="Times New Roman" w:hAnsi="Times New Roman"/>
          <w:sz w:val="24"/>
          <w:szCs w:val="24"/>
          <w:lang w:val="en-US" w:eastAsia="zh-CN"/>
        </w:rPr>
        <w:t xml:space="preserve"> value is less than or equal to </w:t>
      </w:r>
      <w:r w:rsidR="00CC486B">
        <w:rPr>
          <w:rFonts w:ascii="Times New Roman" w:eastAsia="Times New Roman" w:hAnsi="Times New Roman"/>
          <w:sz w:val="24"/>
          <w:szCs w:val="24"/>
          <w:lang w:val="en-US" w:eastAsia="zh-CN"/>
        </w:rPr>
        <w:t xml:space="preserve">the </w:t>
      </w:r>
      <w:r w:rsidRPr="00F31FFB">
        <w:rPr>
          <w:rFonts w:ascii="Times New Roman" w:eastAsia="Times New Roman" w:hAnsi="Times New Roman"/>
          <w:sz w:val="24"/>
          <w:szCs w:val="24"/>
          <w:lang w:val="en-US" w:eastAsia="zh-CN"/>
        </w:rPr>
        <w:t>minimum value.</w:t>
      </w:r>
    </w:p>
    <w:p w14:paraId="1B6D380A" w14:textId="24464D79" w:rsidR="00DF60DC" w:rsidRPr="00DF60DC" w:rsidRDefault="00DF60DC" w:rsidP="00DF60DC">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The pin using that buffer is identified.</w:t>
      </w:r>
    </w:p>
    <w:p w14:paraId="33462D2D" w14:textId="7EE028F9" w:rsidR="00F31FFB" w:rsidRDefault="00F31FFB" w:rsidP="00F31FFB">
      <w:pPr>
        <w:pStyle w:val="ListParagraph"/>
        <w:numPr>
          <w:ilvl w:val="0"/>
          <w:numId w:val="11"/>
        </w:numPr>
        <w:spacing w:line="240" w:lineRule="auto"/>
        <w:rPr>
          <w:rFonts w:ascii="Times New Roman" w:eastAsia="Times New Roman" w:hAnsi="Times New Roman"/>
          <w:sz w:val="24"/>
          <w:szCs w:val="24"/>
          <w:lang w:val="en-US" w:eastAsia="zh-CN"/>
        </w:rPr>
      </w:pPr>
      <w:r w:rsidRPr="00F31FFB">
        <w:rPr>
          <w:rFonts w:ascii="Times New Roman" w:eastAsia="Times New Roman" w:hAnsi="Times New Roman"/>
          <w:sz w:val="24"/>
          <w:szCs w:val="24"/>
          <w:lang w:val="en-US" w:eastAsia="zh-CN"/>
        </w:rPr>
        <w:t>Corresponding Servos will then perform action</w:t>
      </w:r>
      <w:r w:rsidR="002026C4">
        <w:rPr>
          <w:rFonts w:ascii="Times New Roman" w:eastAsia="Times New Roman" w:hAnsi="Times New Roman"/>
          <w:sz w:val="24"/>
          <w:szCs w:val="24"/>
          <w:lang w:val="en-US" w:eastAsia="zh-CN"/>
        </w:rPr>
        <w:t>s</w:t>
      </w:r>
      <w:r w:rsidR="00CC3E9E">
        <w:rPr>
          <w:rFonts w:ascii="Times New Roman" w:eastAsia="Times New Roman" w:hAnsi="Times New Roman"/>
          <w:sz w:val="24"/>
          <w:szCs w:val="24"/>
          <w:lang w:val="en-US" w:eastAsia="zh-CN"/>
        </w:rPr>
        <w:t>.</w:t>
      </w:r>
      <w:r w:rsidR="00CC3E9E">
        <w:rPr>
          <w:rFonts w:ascii="Times New Roman" w:eastAsia="Times New Roman" w:hAnsi="Times New Roman"/>
          <w:sz w:val="24"/>
          <w:szCs w:val="24"/>
          <w:vertAlign w:val="superscript"/>
          <w:lang w:val="en-US" w:eastAsia="zh-CN"/>
        </w:rPr>
        <w:t>[6]</w:t>
      </w:r>
    </w:p>
    <w:p w14:paraId="3A0A0265" w14:textId="6725768D" w:rsidR="00F903DC" w:rsidRPr="00F31FFB" w:rsidRDefault="00F903DC" w:rsidP="00F903DC">
      <w:pPr>
        <w:pStyle w:val="ListParagraph"/>
        <w:spacing w:line="240" w:lineRule="auto"/>
        <w:rPr>
          <w:rFonts w:ascii="Times New Roman" w:eastAsia="Times New Roman" w:hAnsi="Times New Roman"/>
          <w:sz w:val="24"/>
          <w:szCs w:val="24"/>
          <w:lang w:val="en-US" w:eastAsia="zh-CN"/>
        </w:rPr>
      </w:pPr>
    </w:p>
    <w:p w14:paraId="1A0EB573" w14:textId="77777777" w:rsidR="00F903DC" w:rsidRDefault="00F903DC" w:rsidP="00F903DC">
      <w:pPr>
        <w:keepNext/>
        <w:ind w:left="-180"/>
      </w:pPr>
      <w:r>
        <w:rPr>
          <w:noProof/>
          <w:lang w:eastAsia="en-US"/>
        </w:rPr>
        <w:drawing>
          <wp:inline distT="0" distB="0" distL="0" distR="0" wp14:anchorId="061C77BE" wp14:editId="27099388">
            <wp:extent cx="6405245" cy="37428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v2.png"/>
                    <pic:cNvPicPr/>
                  </pic:nvPicPr>
                  <pic:blipFill>
                    <a:blip r:embed="rId33">
                      <a:extLst>
                        <a:ext uri="{28A0092B-C50C-407E-A947-70E740481C1C}">
                          <a14:useLocalDpi xmlns:a14="http://schemas.microsoft.com/office/drawing/2010/main" val="0"/>
                        </a:ext>
                      </a:extLst>
                    </a:blip>
                    <a:stretch>
                      <a:fillRect/>
                    </a:stretch>
                  </pic:blipFill>
                  <pic:spPr>
                    <a:xfrm>
                      <a:off x="0" y="0"/>
                      <a:ext cx="6428654" cy="3756520"/>
                    </a:xfrm>
                    <a:prstGeom prst="rect">
                      <a:avLst/>
                    </a:prstGeom>
                    <a:ln>
                      <a:noFill/>
                    </a:ln>
                  </pic:spPr>
                </pic:pic>
              </a:graphicData>
            </a:graphic>
          </wp:inline>
        </w:drawing>
      </w:r>
    </w:p>
    <w:p w14:paraId="0A56F695" w14:textId="22DC09F8" w:rsidR="00F31FFB" w:rsidRDefault="00F903DC" w:rsidP="00F903DC">
      <w:pPr>
        <w:pStyle w:val="Caption"/>
        <w:rPr>
          <w:sz w:val="24"/>
          <w:szCs w:val="24"/>
        </w:rPr>
      </w:pPr>
      <w:r w:rsidRPr="00F903DC">
        <w:rPr>
          <w:sz w:val="24"/>
          <w:szCs w:val="24"/>
        </w:rPr>
        <w:t>Figure 9: Flow chart</w:t>
      </w:r>
    </w:p>
    <w:p w14:paraId="6F8FAD68" w14:textId="77777777" w:rsidR="002026C4" w:rsidRDefault="002026C4" w:rsidP="00F903DC">
      <w:pPr>
        <w:sectPr w:rsidR="002026C4">
          <w:pgSz w:w="11906" w:h="16838"/>
          <w:pgMar w:top="709" w:right="851" w:bottom="680" w:left="1134" w:header="0" w:footer="0" w:gutter="0"/>
          <w:cols w:space="720"/>
          <w:formProt w:val="0"/>
          <w:docGrid w:linePitch="360" w:charSpace="-2049"/>
        </w:sectPr>
      </w:pPr>
    </w:p>
    <w:p w14:paraId="100F12A2" w14:textId="4DF949C3" w:rsidR="002026C4" w:rsidRPr="00F903DC" w:rsidRDefault="002026C4" w:rsidP="00F903DC"/>
    <w:p w14:paraId="78E3A4D2" w14:textId="26FCA1AC" w:rsidR="005A7B8B" w:rsidRPr="005A661B" w:rsidRDefault="00F31FFB" w:rsidP="005A661B">
      <w:pPr>
        <w:pStyle w:val="Heading3"/>
        <w:keepNext/>
        <w:keepLines/>
        <w:numPr>
          <w:ilvl w:val="2"/>
          <w:numId w:val="37"/>
        </w:numPr>
        <w:suppressLineNumbers/>
        <w:suppressAutoHyphens w:val="0"/>
        <w:spacing w:before="0" w:line="240" w:lineRule="atLeast"/>
      </w:pPr>
      <w:bookmarkStart w:id="139" w:name="_Toc70254677"/>
      <w:r w:rsidRPr="005A661B">
        <w:t>Communication Interface</w:t>
      </w:r>
      <w:bookmarkEnd w:id="139"/>
    </w:p>
    <w:p w14:paraId="13C970E3" w14:textId="0ECB3662" w:rsidR="00F903DC" w:rsidRPr="00CC3E9E" w:rsidRDefault="00F903DC" w:rsidP="00F903DC">
      <w:pPr>
        <w:rPr>
          <w:vertAlign w:val="superscript"/>
        </w:rPr>
      </w:pPr>
      <w:r>
        <w:t>The created web page is a friendly user interface. It allows users to control the Manipulator remotely via buttons on a virtual control panel. The web page was written in HTML, together with CSS and JavaScript, while the b</w:t>
      </w:r>
      <w:r w:rsidR="00CC486B">
        <w:t>utton symbols were chosen from f</w:t>
      </w:r>
      <w:r>
        <w:t>ont-awesome website. Bootstrap, one of the most famous framework</w:t>
      </w:r>
      <w:r w:rsidR="00CC486B">
        <w:t>s</w:t>
      </w:r>
      <w:r>
        <w:t xml:space="preserve"> (library) for designing websites and web applications, was also included at the beginning of the design process for better performance and easie</w:t>
      </w:r>
      <w:r w:rsidR="00CC3E9E">
        <w:t>r coding of the user interface.</w:t>
      </w:r>
      <w:r w:rsidR="00CC3E9E">
        <w:rPr>
          <w:vertAlign w:val="superscript"/>
        </w:rPr>
        <w:t>[7]</w:t>
      </w:r>
    </w:p>
    <w:p w14:paraId="24DFA55B" w14:textId="5F1C6EBF" w:rsidR="00F903DC" w:rsidRDefault="002026C4" w:rsidP="00F903DC">
      <w:pPr>
        <w:keepNext/>
        <w:ind w:left="-270"/>
        <w:jc w:val="center"/>
      </w:pPr>
      <w:r>
        <w:rPr>
          <w:noProof/>
          <w:lang w:eastAsia="en-US"/>
        </w:rPr>
        <mc:AlternateContent>
          <mc:Choice Requires="wpg">
            <w:drawing>
              <wp:inline distT="0" distB="0" distL="0" distR="0" wp14:anchorId="47642EDE" wp14:editId="356D8B65">
                <wp:extent cx="6121799" cy="4454563"/>
                <wp:effectExtent l="228600" t="266700" r="222250" b="3175"/>
                <wp:docPr id="11" name="Group 11"/>
                <wp:cNvGraphicFramePr/>
                <a:graphic xmlns:a="http://schemas.openxmlformats.org/drawingml/2006/main">
                  <a:graphicData uri="http://schemas.microsoft.com/office/word/2010/wordprocessingGroup">
                    <wpg:wgp>
                      <wpg:cNvGrpSpPr/>
                      <wpg:grpSpPr>
                        <a:xfrm>
                          <a:off x="0" y="0"/>
                          <a:ext cx="6121799" cy="4454563"/>
                          <a:chOff x="0" y="0"/>
                          <a:chExt cx="6121799" cy="4454563"/>
                        </a:xfrm>
                      </wpg:grpSpPr>
                      <wps:wsp>
                        <wps:cNvPr id="10" name="Text Box 10"/>
                        <wps:cNvSpPr txBox="1"/>
                        <wps:spPr>
                          <a:xfrm>
                            <a:off x="61994" y="4153546"/>
                            <a:ext cx="6059805" cy="301017"/>
                          </a:xfrm>
                          <a:prstGeom prst="rect">
                            <a:avLst/>
                          </a:prstGeom>
                          <a:solidFill>
                            <a:prstClr val="white"/>
                          </a:solidFill>
                          <a:ln>
                            <a:noFill/>
                          </a:ln>
                        </wps:spPr>
                        <wps:txbx>
                          <w:txbxContent>
                            <w:p w14:paraId="27B22944" w14:textId="77777777" w:rsidR="00C6201D" w:rsidRPr="002026C4" w:rsidRDefault="00C6201D" w:rsidP="002026C4">
                              <w:pPr>
                                <w:pStyle w:val="Caption"/>
                                <w:rPr>
                                  <w:sz w:val="24"/>
                                  <w:szCs w:val="24"/>
                                </w:rPr>
                              </w:pPr>
                              <w:r w:rsidRPr="002026C4">
                                <w:rPr>
                                  <w:sz w:val="24"/>
                                  <w:szCs w:val="24"/>
                                </w:rPr>
                                <w:t>Figure 10: Web Serser at 192.168.1.5 static IP (UI)</w:t>
                              </w:r>
                            </w:p>
                            <w:p w14:paraId="25AC8EFD" w14:textId="77777777" w:rsidR="00C6201D" w:rsidRPr="002026C4" w:rsidRDefault="00C6201D" w:rsidP="002026C4"/>
                            <w:p w14:paraId="67F6443E" w14:textId="77777777" w:rsidR="00C6201D" w:rsidRPr="00F903DC" w:rsidRDefault="00C6201D" w:rsidP="002026C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40671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wpg:wgp>
                  </a:graphicData>
                </a:graphic>
              </wp:inline>
            </w:drawing>
          </mc:Choice>
          <mc:Fallback>
            <w:pict>
              <v:group w14:anchorId="47642EDE" id="Group 11" o:spid="_x0000_s1026" style="width:482.05pt;height:350.75pt;mso-position-horizontal-relative:char;mso-position-vertical-relative:line" coordsize="61217,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">
                <v:shapetype id="_x0000_t202" coordsize="21600,21600" o:spt="202" path="m,l,21600r21600,l21600,xe">
                  <v:stroke joinstyle="miter"/>
                  <v:path gradientshapeok="t" o:connecttype="rect"/>
                </v:shapetype>
                <v:shape id="Text Box 10" o:spid="_x0000_s1027" type="#_x0000_t202" style="position:absolute;left:619;top:41535;width:605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7B22944" w14:textId="77777777" w:rsidR="00C6201D" w:rsidRPr="002026C4" w:rsidRDefault="00C6201D" w:rsidP="002026C4">
                        <w:pPr>
                          <w:pStyle w:val="Caption"/>
                          <w:rPr>
                            <w:sz w:val="24"/>
                            <w:szCs w:val="24"/>
                          </w:rPr>
                        </w:pPr>
                        <w:r w:rsidRPr="002026C4">
                          <w:rPr>
                            <w:sz w:val="24"/>
                            <w:szCs w:val="24"/>
                          </w:rPr>
                          <w:t>Figure 10: Web Serser at 192.168.1.5 static IP (UI)</w:t>
                        </w:r>
                      </w:p>
                      <w:p w14:paraId="25AC8EFD" w14:textId="77777777" w:rsidR="00C6201D" w:rsidRPr="002026C4" w:rsidRDefault="00C6201D" w:rsidP="002026C4"/>
                      <w:p w14:paraId="67F6443E" w14:textId="77777777" w:rsidR="00C6201D" w:rsidRPr="00F903DC" w:rsidRDefault="00C6201D" w:rsidP="002026C4">
                        <w:pPr>
                          <w:pStyle w:val="Caption"/>
                          <w:rPr>
                            <w:noProof/>
                            <w:sz w:val="24"/>
                            <w:szCs w:val="24"/>
                          </w:rPr>
                        </w:pPr>
                      </w:p>
                    </w:txbxContent>
                  </v:textbox>
                </v:shape>
                <v:shape id="Picture 18" o:spid="_x0000_s1028" type="#_x0000_t75" style="position:absolute;width:61201;height:4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" stroked="t" strokecolor="#c8c6bd" strokeweight="15pt">
                  <v:stroke endcap="square"/>
                  <v:imagedata r:id="rId35" o:title=""/>
                  <v:shadow on="t" color="black" opacity="28180f" origin="-.5,.5" offset="0,0"/>
                  <o:extrusion v:ext="view" viewpoint="0,0" viewpointorigin="0,0" skewangle="45" skewamt="0" type="perspective"/>
                  <v:path arrowok="t"/>
                </v:shape>
                <w10:anchorlock/>
              </v:group>
            </w:pict>
          </mc:Fallback>
        </mc:AlternateContent>
      </w:r>
    </w:p>
    <w:p w14:paraId="55D6707E" w14:textId="5BB52972" w:rsidR="002026C4" w:rsidRPr="002026C4" w:rsidRDefault="002026C4" w:rsidP="002026C4"/>
    <w:p w14:paraId="0C6DBFF7" w14:textId="1E389FF5" w:rsidR="00F31FFB" w:rsidRPr="005A661B" w:rsidRDefault="00F31FFB" w:rsidP="005A661B">
      <w:pPr>
        <w:pStyle w:val="Heading3"/>
        <w:keepNext/>
        <w:keepLines/>
        <w:numPr>
          <w:ilvl w:val="2"/>
          <w:numId w:val="37"/>
        </w:numPr>
        <w:suppressLineNumbers/>
        <w:suppressAutoHyphens w:val="0"/>
        <w:spacing w:before="0" w:line="240" w:lineRule="atLeast"/>
      </w:pPr>
      <w:bookmarkStart w:id="140" w:name="_Toc70254678"/>
      <w:r w:rsidRPr="005A661B">
        <w:t>Algorithm</w:t>
      </w:r>
      <w:bookmarkEnd w:id="140"/>
    </w:p>
    <w:p w14:paraId="193E2267" w14:textId="16E6ED81" w:rsidR="00F903DC" w:rsidRDefault="00F903DC" w:rsidP="00F903DC">
      <w:r>
        <w:t xml:space="preserve">The idea is to attach six servos to twelve char-type buffers (G||g, R||r, A||a, B||b, C||c, T||t), and the step (S||s) to increase/Decrease step from 1 to 10 degree of rotation. The uppercase letters are used for </w:t>
      </w:r>
      <w:r w:rsidR="00CC486B">
        <w:t xml:space="preserve">the </w:t>
      </w:r>
      <w:r>
        <w:t>increasing process, while the lowercase letters are used for decreasing process. Unsigned integer 8 bits (unint8_t) type is used for all variables to save the memory and is compatible with UART transmission. Therefore, packet scheme us</w:t>
      </w:r>
      <w:r w:rsidR="00DF60DC">
        <w:t>es</w:t>
      </w:r>
      <w:r>
        <w:t xml:space="preserve"> 8N1 (1 start bit, 8 data bits, 1 stop bit), </w:t>
      </w:r>
      <w:r w:rsidR="00DF60DC">
        <w:t xml:space="preserve">and </w:t>
      </w:r>
      <w:r>
        <w:t xml:space="preserve">no parity bit check </w:t>
      </w:r>
      <w:r w:rsidR="00DF60DC">
        <w:t xml:space="preserve">is </w:t>
      </w:r>
      <w:r>
        <w:t>included.</w:t>
      </w:r>
    </w:p>
    <w:p w14:paraId="7F179CA0" w14:textId="77777777" w:rsidR="00F903DC" w:rsidRDefault="00F903DC" w:rsidP="00F903DC"/>
    <w:p w14:paraId="7FBA7925" w14:textId="1C70442B" w:rsidR="00F903DC" w:rsidRPr="00CC3E9E" w:rsidRDefault="00F903DC" w:rsidP="00F903DC">
      <w:pPr>
        <w:rPr>
          <w:vertAlign w:val="superscript"/>
        </w:rPr>
      </w:pPr>
      <w:r>
        <w:t xml:space="preserve">The algorithm is easy to implement, as it just increases or decreases the servo degree by the value of StepX (StepX={1,2,3,4,5,6,7,8,9,10}) whenever there is a buffer, after checking the Minimum and Maximum degrees of the servos through a special function type uint8_t (see Appendix C: </w:t>
      </w:r>
      <w:r w:rsidR="002026C4" w:rsidRPr="002026C4">
        <w:t>Implemented code for Arduino</w:t>
      </w:r>
      <w:r>
        <w:t>).</w:t>
      </w:r>
      <w:r w:rsidR="00CC3E9E">
        <w:rPr>
          <w:vertAlign w:val="superscript"/>
        </w:rPr>
        <w:t>[8]</w:t>
      </w:r>
    </w:p>
    <w:p w14:paraId="242D568B" w14:textId="71275821" w:rsidR="002026C4" w:rsidRDefault="004D73E9" w:rsidP="00F903DC">
      <w:r>
        <w:rPr>
          <w:noProof/>
          <w:lang w:eastAsia="en-US"/>
        </w:rPr>
        <w:lastRenderedPageBreak/>
        <mc:AlternateContent>
          <mc:Choice Requires="wpg">
            <w:drawing>
              <wp:inline distT="0" distB="0" distL="0" distR="0" wp14:anchorId="5829C56A" wp14:editId="558754B0">
                <wp:extent cx="6059805" cy="3578882"/>
                <wp:effectExtent l="0" t="152400" r="17145" b="2540"/>
                <wp:docPr id="14" name="Group 14"/>
                <wp:cNvGraphicFramePr/>
                <a:graphic xmlns:a="http://schemas.openxmlformats.org/drawingml/2006/main">
                  <a:graphicData uri="http://schemas.microsoft.com/office/word/2010/wordprocessingGroup">
                    <wpg:wgp>
                      <wpg:cNvGrpSpPr/>
                      <wpg:grpSpPr>
                        <a:xfrm>
                          <a:off x="0" y="0"/>
                          <a:ext cx="6059805" cy="3578882"/>
                          <a:chOff x="0" y="0"/>
                          <a:chExt cx="6059805" cy="3578882"/>
                        </a:xfrm>
                      </wpg:grpSpPr>
                      <pic:pic xmlns:pic="http://schemas.openxmlformats.org/drawingml/2006/picture">
                        <pic:nvPicPr>
                          <pic:cNvPr id="13" name="Pictur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418454" y="0"/>
                            <a:ext cx="5264150" cy="3149600"/>
                          </a:xfrm>
                          <a:prstGeom prst="rect">
                            <a:avLst/>
                          </a:prstGeom>
                          <a:ln>
                            <a:noFill/>
                          </a:ln>
                          <a:effectLst>
                            <a:outerShdw blurRad="292100" dist="139700" dir="2700000" algn="tl" rotWithShape="0">
                              <a:srgbClr val="333333">
                                <a:alpha val="65000"/>
                              </a:srgbClr>
                            </a:outerShdw>
                          </a:effectLst>
                        </pic:spPr>
                      </pic:pic>
                      <wps:wsp>
                        <wps:cNvPr id="2" name="Text Box 2"/>
                        <wps:cNvSpPr txBox="1"/>
                        <wps:spPr>
                          <a:xfrm>
                            <a:off x="0" y="3277892"/>
                            <a:ext cx="6059805" cy="300990"/>
                          </a:xfrm>
                          <a:prstGeom prst="rect">
                            <a:avLst/>
                          </a:prstGeom>
                          <a:solidFill>
                            <a:prstClr val="white"/>
                          </a:solidFill>
                          <a:ln>
                            <a:noFill/>
                          </a:ln>
                        </wps:spPr>
                        <wps:txbx>
                          <w:txbxContent>
                            <w:p w14:paraId="64917767" w14:textId="77777777" w:rsidR="004D73E9" w:rsidRDefault="004D73E9" w:rsidP="004D73E9">
                              <w:pPr>
                                <w:pStyle w:val="Caption"/>
                                <w:rPr>
                                  <w:sz w:val="24"/>
                                  <w:szCs w:val="24"/>
                                </w:rPr>
                              </w:pPr>
                              <w:r w:rsidRPr="00153D51">
                                <w:rPr>
                                  <w:sz w:val="24"/>
                                  <w:szCs w:val="24"/>
                                </w:rPr>
                                <w:t>Figure 11: Algorithm for controlling 6 DOF with char-type buffers</w:t>
                              </w:r>
                            </w:p>
                            <w:p w14:paraId="3B9E9232" w14:textId="77777777" w:rsidR="004D73E9" w:rsidRPr="002026C4" w:rsidRDefault="004D73E9" w:rsidP="004D73E9"/>
                            <w:p w14:paraId="4D5B5198" w14:textId="77777777" w:rsidR="004D73E9" w:rsidRPr="00F903DC" w:rsidRDefault="004D73E9" w:rsidP="004D73E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829C56A" id="Group 14" o:spid="_x0000_s1029" style="width:477.15pt;height:281.8pt;mso-position-horizontal-relative:char;mso-position-vertical-relative:line" coordsize="60598,357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">
                <v:shape id="Picture 13" o:spid="_x0000_s1030" type="#_x0000_t75" style="position:absolute;left:4184;width:52642;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">
                  <v:imagedata r:id="rId37" o:title=""/>
                  <v:shadow on="t" color="#333" opacity="42598f" origin="-.5,-.5" offset="2.74397mm,2.74397mm"/>
                  <v:path arrowok="t"/>
                </v:shape>
                <v:shape id="Text Box 2" o:spid="_x0000_s1031" type="#_x0000_t202" style="position:absolute;top:32778;width:605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4917767" w14:textId="77777777" w:rsidR="004D73E9" w:rsidRDefault="004D73E9" w:rsidP="004D73E9">
                        <w:pPr>
                          <w:pStyle w:val="Caption"/>
                          <w:rPr>
                            <w:sz w:val="24"/>
                            <w:szCs w:val="24"/>
                          </w:rPr>
                        </w:pPr>
                        <w:r w:rsidRPr="00153D51">
                          <w:rPr>
                            <w:sz w:val="24"/>
                            <w:szCs w:val="24"/>
                          </w:rPr>
                          <w:t>Figure 11: Algorithm for controlling 6 DOF with char-type buffers</w:t>
                        </w:r>
                      </w:p>
                      <w:p w14:paraId="3B9E9232" w14:textId="77777777" w:rsidR="004D73E9" w:rsidRPr="002026C4" w:rsidRDefault="004D73E9" w:rsidP="004D73E9"/>
                      <w:p w14:paraId="4D5B5198" w14:textId="77777777" w:rsidR="004D73E9" w:rsidRPr="00F903DC" w:rsidRDefault="004D73E9" w:rsidP="004D73E9">
                        <w:pPr>
                          <w:pStyle w:val="Caption"/>
                          <w:rPr>
                            <w:noProof/>
                            <w:sz w:val="24"/>
                            <w:szCs w:val="24"/>
                          </w:rPr>
                        </w:pPr>
                      </w:p>
                    </w:txbxContent>
                  </v:textbox>
                </v:shape>
                <w10:anchorlock/>
              </v:group>
            </w:pict>
          </mc:Fallback>
        </mc:AlternateContent>
      </w:r>
    </w:p>
    <w:p w14:paraId="72F41292" w14:textId="59ADAF98" w:rsidR="00F903DC" w:rsidRDefault="00F903DC" w:rsidP="00F903DC">
      <w:pPr>
        <w:rPr>
          <w:b/>
        </w:rPr>
      </w:pPr>
    </w:p>
    <w:p w14:paraId="07DB7E59" w14:textId="77777777" w:rsidR="002026C4" w:rsidRPr="00F903DC" w:rsidRDefault="002026C4" w:rsidP="00F903DC">
      <w:pPr>
        <w:rPr>
          <w:b/>
        </w:rPr>
      </w:pPr>
    </w:p>
    <w:p w14:paraId="2F2A028F" w14:textId="039C9EF5" w:rsidR="00F31FFB" w:rsidRPr="005A661B" w:rsidRDefault="00F31FFB" w:rsidP="005A661B">
      <w:pPr>
        <w:pStyle w:val="Heading3"/>
        <w:keepNext/>
        <w:keepLines/>
        <w:numPr>
          <w:ilvl w:val="2"/>
          <w:numId w:val="37"/>
        </w:numPr>
        <w:suppressLineNumbers/>
        <w:suppressAutoHyphens w:val="0"/>
        <w:spacing w:before="0" w:line="240" w:lineRule="atLeast"/>
      </w:pPr>
      <w:bookmarkStart w:id="141" w:name="_Toc70254679"/>
      <w:r w:rsidRPr="005A661B">
        <w:t>Web Server: GET and POST methods</w:t>
      </w:r>
      <w:bookmarkEnd w:id="141"/>
    </w:p>
    <w:p w14:paraId="31AD8A7F" w14:textId="5F57951C" w:rsidR="00F31FFB" w:rsidRPr="00F31FFB" w:rsidRDefault="00F31FFB" w:rsidP="00F31FFB">
      <w:r w:rsidRPr="00F31FFB">
        <w:t>A Web Server was created with HTML and posted based on some built-in ESP8266 libraries. This Web Server contain</w:t>
      </w:r>
      <w:r w:rsidR="004A6561">
        <w:t>s</w:t>
      </w:r>
      <w:r w:rsidRPr="00F31FFB">
        <w:t xml:space="preserve"> 8 buttons </w:t>
      </w:r>
      <w:r w:rsidR="004A6561">
        <w:t>that have their</w:t>
      </w:r>
      <w:r w:rsidRPr="00F31FFB">
        <w:t xml:space="preserve"> function to control 6 DOF and step change. The Web Server uses basic HTTP request methods: ‘GET and POST’ to communicate through Wi-Fi in LAN, setting up a request-response protocol between client and server (client-server architecture). The ESP (client) submits an HTTP request to the Web page (server) and the server returns a response to the ESP, and the response containing status information about the request may also contain the requested content.</w:t>
      </w:r>
    </w:p>
    <w:p w14:paraId="4B3A291A" w14:textId="19097E64" w:rsidR="00F31FFB" w:rsidRPr="00F31FFB" w:rsidRDefault="00F31FFB" w:rsidP="00F31FFB"/>
    <w:p w14:paraId="4E82B69E" w14:textId="495FCB7C" w:rsidR="00F31FFB" w:rsidRPr="00CC3E9E" w:rsidRDefault="00F31FFB" w:rsidP="002026C4">
      <w:pPr>
        <w:rPr>
          <w:vertAlign w:val="superscript"/>
        </w:rPr>
      </w:pPr>
      <w:r w:rsidRPr="00F31FFB">
        <w:t xml:space="preserve">While HTTP GET is used to request data from </w:t>
      </w:r>
      <w:r w:rsidR="004A6561">
        <w:t xml:space="preserve">a </w:t>
      </w:r>
      <w:r w:rsidRPr="00F31FFB">
        <w:t xml:space="preserve">specified source, and often used to get value from APIs, HTTP POST is used to send data to a server to create/update a resource, and the data sent to the server with POST is stored in the request body of the HTTP request. Although it is more convenient to send </w:t>
      </w:r>
      <w:r w:rsidR="004A6561">
        <w:t>a package in JSON format</w:t>
      </w:r>
      <w:r w:rsidRPr="00F31FFB">
        <w:t xml:space="preserve"> since the manipulator uses </w:t>
      </w:r>
      <w:r w:rsidR="004A6561">
        <w:t xml:space="preserve">a </w:t>
      </w:r>
      <w:r w:rsidRPr="00F31FFB">
        <w:t>char-type buffer</w:t>
      </w:r>
      <w:r w:rsidR="004A6561">
        <w:t xml:space="preserve"> as packets, each packe</w:t>
      </w:r>
      <w:r w:rsidRPr="00F31FFB">
        <w:t xml:space="preserve">t contains one buffer, the need for conversion between JSON and click-button javascript objects </w:t>
      </w:r>
      <w:r w:rsidR="004A6561">
        <w:t>is</w:t>
      </w:r>
      <w:r w:rsidRPr="00F31FFB">
        <w:t xml:space="preserve"> un</w:t>
      </w:r>
      <w:r w:rsidR="004A6561">
        <w:t>n</w:t>
      </w:r>
      <w:r w:rsidRPr="00F31FFB">
        <w:t>ecessary.</w:t>
      </w:r>
      <w:r w:rsidR="004A6561">
        <w:t xml:space="preserve"> </w:t>
      </w:r>
      <w:r w:rsidRPr="00F31FFB">
        <w:t>Hence, all buffer can be transferred directly as plain text.</w:t>
      </w:r>
      <w:r w:rsidR="00CC3E9E">
        <w:rPr>
          <w:vertAlign w:val="superscript"/>
        </w:rPr>
        <w:t>[9]</w:t>
      </w:r>
    </w:p>
    <w:p w14:paraId="5966BA29" w14:textId="45600FFF" w:rsidR="00F47A4E" w:rsidRDefault="002026C4" w:rsidP="00F47A4E">
      <w:r>
        <w:rPr>
          <w:noProof/>
          <w:lang w:eastAsia="en-US"/>
        </w:rPr>
        <mc:AlternateContent>
          <mc:Choice Requires="wpg">
            <w:drawing>
              <wp:inline distT="0" distB="0" distL="0" distR="0" wp14:anchorId="4D59922E" wp14:editId="0049D5BE">
                <wp:extent cx="6059805" cy="2501777"/>
                <wp:effectExtent l="0" t="152400" r="0" b="13335"/>
                <wp:docPr id="9" name="Group 9"/>
                <wp:cNvGraphicFramePr/>
                <a:graphic xmlns:a="http://schemas.openxmlformats.org/drawingml/2006/main">
                  <a:graphicData uri="http://schemas.microsoft.com/office/word/2010/wordprocessingGroup">
                    <wpg:wgp>
                      <wpg:cNvGrpSpPr/>
                      <wpg:grpSpPr>
                        <a:xfrm>
                          <a:off x="0" y="0"/>
                          <a:ext cx="6059805" cy="2501777"/>
                          <a:chOff x="0" y="0"/>
                          <a:chExt cx="6059805" cy="2501777"/>
                        </a:xfrm>
                      </wpg:grpSpPr>
                      <pic:pic xmlns:pic="http://schemas.openxmlformats.org/drawingml/2006/picture">
                        <pic:nvPicPr>
                          <pic:cNvPr id="32" name="Picture 3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170122" y="0"/>
                            <a:ext cx="3710305" cy="2122805"/>
                          </a:xfrm>
                          <a:prstGeom prst="rect">
                            <a:avLst/>
                          </a:prstGeom>
                          <a:ln>
                            <a:noFill/>
                          </a:ln>
                          <a:effectLst>
                            <a:outerShdw blurRad="292100" dist="139700" dir="2700000" algn="tl" rotWithShape="0">
                              <a:srgbClr val="333333">
                                <a:alpha val="65000"/>
                              </a:srgbClr>
                            </a:outerShdw>
                          </a:effectLst>
                        </pic:spPr>
                      </pic:pic>
                      <wps:wsp>
                        <wps:cNvPr id="8" name="Text Box 8"/>
                        <wps:cNvSpPr txBox="1"/>
                        <wps:spPr>
                          <a:xfrm>
                            <a:off x="0" y="2200760"/>
                            <a:ext cx="6059805" cy="301017"/>
                          </a:xfrm>
                          <a:prstGeom prst="rect">
                            <a:avLst/>
                          </a:prstGeom>
                          <a:solidFill>
                            <a:prstClr val="white"/>
                          </a:solidFill>
                          <a:ln>
                            <a:noFill/>
                          </a:ln>
                        </wps:spPr>
                        <wps:txbx>
                          <w:txbxContent>
                            <w:p w14:paraId="21B2CE8D" w14:textId="60BBFC36" w:rsidR="00C6201D" w:rsidRPr="00A452FA" w:rsidRDefault="00C6201D" w:rsidP="002026C4">
                              <w:pPr>
                                <w:pStyle w:val="Caption"/>
                                <w:rPr>
                                  <w:sz w:val="24"/>
                                  <w:szCs w:val="24"/>
                                </w:rPr>
                              </w:pPr>
                              <w:r>
                                <w:rPr>
                                  <w:sz w:val="24"/>
                                  <w:szCs w:val="24"/>
                                </w:rPr>
                                <w:t>Figure 12</w:t>
                              </w:r>
                              <w:r w:rsidRPr="00A452FA">
                                <w:rPr>
                                  <w:sz w:val="24"/>
                                  <w:szCs w:val="24"/>
                                </w:rPr>
                                <w:t>: GET &amp; POST method</w:t>
                              </w:r>
                              <w:r>
                                <w:rPr>
                                  <w:sz w:val="24"/>
                                  <w:szCs w:val="24"/>
                                </w:rPr>
                                <w:t>s</w:t>
                              </w:r>
                            </w:p>
                            <w:p w14:paraId="57328566" w14:textId="77DAD88F" w:rsidR="00C6201D" w:rsidRDefault="00C6201D" w:rsidP="002026C4">
                              <w:pPr>
                                <w:pStyle w:val="Caption"/>
                                <w:rPr>
                                  <w:sz w:val="24"/>
                                  <w:szCs w:val="24"/>
                                </w:rPr>
                              </w:pPr>
                            </w:p>
                            <w:p w14:paraId="4834746B" w14:textId="77777777" w:rsidR="00C6201D" w:rsidRPr="002026C4" w:rsidRDefault="00C6201D" w:rsidP="002026C4"/>
                            <w:p w14:paraId="1F6308F6" w14:textId="77777777" w:rsidR="00C6201D" w:rsidRPr="00F903DC" w:rsidRDefault="00C6201D" w:rsidP="002026C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D59922E" id="Group 9" o:spid="_x0000_s1032" style="width:477.15pt;height:197pt;mso-position-horizontal-relative:char;mso-position-vertical-relative:line" coordsize="60598,25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">
                <v:shape id="Picture 32" o:spid="_x0000_s1033" type="#_x0000_t75" style="position:absolute;left:11701;width:37103;height:21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">
                  <v:imagedata r:id="rId39" o:title=""/>
                  <v:shadow on="t" color="#333" opacity="42598f" origin="-.5,-.5" offset="2.74397mm,2.74397mm"/>
                  <v:path arrowok="t"/>
                </v:shape>
                <v:shape id="Text Box 8" o:spid="_x0000_s1034" type="#_x0000_t202" style="position:absolute;top:22007;width:605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1B2CE8D" w14:textId="60BBFC36" w:rsidR="00C6201D" w:rsidRPr="00A452FA" w:rsidRDefault="00C6201D" w:rsidP="002026C4">
                        <w:pPr>
                          <w:pStyle w:val="Caption"/>
                          <w:rPr>
                            <w:sz w:val="24"/>
                            <w:szCs w:val="24"/>
                          </w:rPr>
                        </w:pPr>
                        <w:r>
                          <w:rPr>
                            <w:sz w:val="24"/>
                            <w:szCs w:val="24"/>
                          </w:rPr>
                          <w:t>Figure 12</w:t>
                        </w:r>
                        <w:r w:rsidRPr="00A452FA">
                          <w:rPr>
                            <w:sz w:val="24"/>
                            <w:szCs w:val="24"/>
                          </w:rPr>
                          <w:t>: GET &amp; POST method</w:t>
                        </w:r>
                        <w:r>
                          <w:rPr>
                            <w:sz w:val="24"/>
                            <w:szCs w:val="24"/>
                          </w:rPr>
                          <w:t>s</w:t>
                        </w:r>
                      </w:p>
                      <w:p w14:paraId="57328566" w14:textId="77DAD88F" w:rsidR="00C6201D" w:rsidRDefault="00C6201D" w:rsidP="002026C4">
                        <w:pPr>
                          <w:pStyle w:val="Caption"/>
                          <w:rPr>
                            <w:sz w:val="24"/>
                            <w:szCs w:val="24"/>
                          </w:rPr>
                        </w:pPr>
                      </w:p>
                      <w:p w14:paraId="4834746B" w14:textId="77777777" w:rsidR="00C6201D" w:rsidRPr="002026C4" w:rsidRDefault="00C6201D" w:rsidP="002026C4"/>
                      <w:p w14:paraId="1F6308F6" w14:textId="77777777" w:rsidR="00C6201D" w:rsidRPr="00F903DC" w:rsidRDefault="00C6201D" w:rsidP="002026C4">
                        <w:pPr>
                          <w:pStyle w:val="Caption"/>
                          <w:rPr>
                            <w:noProof/>
                            <w:sz w:val="24"/>
                            <w:szCs w:val="24"/>
                          </w:rPr>
                        </w:pPr>
                      </w:p>
                    </w:txbxContent>
                  </v:textbox>
                </v:shape>
                <w10:anchorlock/>
              </v:group>
            </w:pict>
          </mc:Fallback>
        </mc:AlternateContent>
      </w:r>
    </w:p>
    <w:p w14:paraId="3F5142E1" w14:textId="45383B4B" w:rsidR="00F47A4E" w:rsidRPr="00F47A4E" w:rsidRDefault="00F47A4E" w:rsidP="00F47A4E">
      <w:pPr>
        <w:sectPr w:rsidR="00F47A4E" w:rsidRPr="00F47A4E">
          <w:pgSz w:w="11906" w:h="16838"/>
          <w:pgMar w:top="709" w:right="851" w:bottom="680" w:left="1134" w:header="0" w:footer="0" w:gutter="0"/>
          <w:cols w:space="720"/>
          <w:formProt w:val="0"/>
          <w:docGrid w:linePitch="360" w:charSpace="-2049"/>
        </w:sectPr>
      </w:pPr>
    </w:p>
    <w:p w14:paraId="33D5D4F4" w14:textId="13C19506" w:rsidR="00620180" w:rsidRDefault="00F47A4E" w:rsidP="00620180">
      <w:pPr>
        <w:pStyle w:val="Heading1"/>
        <w:keepLines w:val="0"/>
        <w:numPr>
          <w:ilvl w:val="0"/>
          <w:numId w:val="37"/>
        </w:numPr>
        <w:pBdr>
          <w:top w:val="single" w:sz="4" w:space="1" w:color="00000A"/>
          <w:bottom w:val="single" w:sz="4" w:space="1" w:color="00000A"/>
        </w:pBdr>
        <w:tabs>
          <w:tab w:val="left" w:pos="425"/>
        </w:tabs>
        <w:suppressAutoHyphens w:val="0"/>
        <w:spacing w:before="0" w:line="280" w:lineRule="exact"/>
        <w:ind w:right="28"/>
      </w:pPr>
      <w:bookmarkStart w:id="142" w:name="_Toc179956119"/>
      <w:bookmarkStart w:id="143" w:name="_Toc384758383"/>
      <w:bookmarkStart w:id="144" w:name="_Toc70254680"/>
      <w:bookmarkEnd w:id="142"/>
      <w:bookmarkEnd w:id="143"/>
      <w:r>
        <w:lastRenderedPageBreak/>
        <w:t>Conclusions</w:t>
      </w:r>
      <w:bookmarkEnd w:id="144"/>
    </w:p>
    <w:p w14:paraId="314AFC32" w14:textId="28CB39DE" w:rsidR="00620180" w:rsidRDefault="00620180" w:rsidP="00620180">
      <w:pPr>
        <w:pStyle w:val="BodyText"/>
        <w:spacing w:line="240" w:lineRule="auto"/>
      </w:pPr>
      <w:r>
        <w:t xml:space="preserve">The reasons for using Arduino board for servo controlling instead of integrating all to ESP board are that </w:t>
      </w:r>
      <w:r w:rsidRPr="007035CC">
        <w:t>the</w:t>
      </w:r>
      <w:r>
        <w:t xml:space="preserve"> signal current at GPIO pins of ESP module is insufficient for servos to be activated, and receiving WIFI signal while processing and transferring data may lead ESP to overload and burn. Furthermore, ESP8266EX has 4 PWM output interfaces, and although they can be extended by users themselves, PWM interfaces are implemented via software programming, which means the realization by interruption of the timer and more space in ESP memory for some timer methods such as Overflow mode, CTC mode or Fast PWM mode.</w:t>
      </w:r>
    </w:p>
    <w:p w14:paraId="1777B212" w14:textId="77777777" w:rsidR="00620180" w:rsidRDefault="00620180" w:rsidP="00620180">
      <w:pPr>
        <w:pStyle w:val="BodyText"/>
        <w:spacing w:line="240" w:lineRule="auto"/>
      </w:pPr>
    </w:p>
    <w:p w14:paraId="3E6C8F90" w14:textId="0322F226" w:rsidR="00620180" w:rsidRDefault="00620180" w:rsidP="00620180">
      <w:r>
        <w:t>Besides, only the GET method should be used in this project, and also only RX pin is used because the Arduino board is considered to be SLAVE which listens to ESP as MASTER all the time. The process</w:t>
      </w:r>
      <w:r w:rsidRPr="00A452FA">
        <w:t xml:space="preserve"> does not use JSON format for </w:t>
      </w:r>
      <w:r>
        <w:t xml:space="preserve">wireless </w:t>
      </w:r>
      <w:r w:rsidRPr="00A452FA">
        <w:t>transferring objects</w:t>
      </w:r>
      <w:r>
        <w:t xml:space="preserve"> since</w:t>
      </w:r>
      <w:r w:rsidRPr="00A452FA">
        <w:t xml:space="preserve"> it sends a single packet </w:t>
      </w:r>
      <w:r w:rsidR="004A6561">
        <w:t>that</w:t>
      </w:r>
      <w:r w:rsidRPr="00A452FA">
        <w:t xml:space="preserve"> only contains a char-type buffer. </w:t>
      </w:r>
      <w:r>
        <w:t xml:space="preserve"> In a nutshell</w:t>
      </w:r>
      <w:r w:rsidR="00CE6835">
        <w:t>, simplifying the wiring and process guarantee</w:t>
      </w:r>
      <w:r w:rsidR="004A6561">
        <w:t>s</w:t>
      </w:r>
      <w:r w:rsidR="00CE6835">
        <w:t xml:space="preserve"> a faster response of the manipulator when controll</w:t>
      </w:r>
      <w:r w:rsidR="004A6561">
        <w:t>ed</w:t>
      </w:r>
      <w:r w:rsidR="00CE6835">
        <w:t xml:space="preserve"> through </w:t>
      </w:r>
      <w:r w:rsidR="004A6561">
        <w:t xml:space="preserve">a </w:t>
      </w:r>
      <w:r w:rsidR="00CE6835">
        <w:t>Web Server.</w:t>
      </w:r>
      <w:r>
        <w:t xml:space="preserve"> </w:t>
      </w:r>
    </w:p>
    <w:p w14:paraId="1540BC1A" w14:textId="6560219F" w:rsidR="00CE6835" w:rsidRDefault="00CE6835" w:rsidP="00620180"/>
    <w:p w14:paraId="57008781" w14:textId="3803B738" w:rsidR="00CE6835" w:rsidRDefault="00CE6835" w:rsidP="00CE6835">
      <w:r>
        <w:t xml:space="preserve">To summarize, this Robotic Arm can be operated by </w:t>
      </w:r>
      <w:r w:rsidR="004A6561">
        <w:t xml:space="preserve">a </w:t>
      </w:r>
      <w:r>
        <w:t xml:space="preserve">Web Server and therefore can be controlled via the Internet. It can be used to lift an object as an experiment or for demonstration in some ECE modules. However, </w:t>
      </w:r>
      <w:r w:rsidR="004A6561">
        <w:t xml:space="preserve">when </w:t>
      </w:r>
      <w:r>
        <w:t xml:space="preserve">the </w:t>
      </w:r>
      <w:r w:rsidRPr="0085247F">
        <w:t>Robotic A</w:t>
      </w:r>
      <w:r w:rsidR="004A6561" w:rsidRPr="0085247F">
        <w:t xml:space="preserve">rm moves, it shows no smooth </w:t>
      </w:r>
      <w:r w:rsidRPr="0085247F">
        <w:t xml:space="preserve">movement and sometimes </w:t>
      </w:r>
      <w:r>
        <w:t xml:space="preserve">bounced, so further investigations and improvements should be carried out after </w:t>
      </w:r>
      <w:r w:rsidR="004A6561">
        <w:t>this proj</w:t>
      </w:r>
      <w:bookmarkStart w:id="145" w:name="_GoBack"/>
      <w:bookmarkEnd w:id="145"/>
      <w:r w:rsidR="004A6561">
        <w:t>ect.</w:t>
      </w:r>
      <w:r>
        <w:t xml:space="preserve"> </w:t>
      </w:r>
    </w:p>
    <w:p w14:paraId="33F6B325" w14:textId="77777777" w:rsidR="00CE6835" w:rsidRDefault="00CE6835" w:rsidP="00620180">
      <w:pPr>
        <w:sectPr w:rsidR="00CE6835">
          <w:headerReference w:type="default" r:id="rId40"/>
          <w:footerReference w:type="default" r:id="rId41"/>
          <w:pgSz w:w="11906" w:h="16838"/>
          <w:pgMar w:top="1418" w:right="851" w:bottom="1304" w:left="1134" w:header="709" w:footer="680" w:gutter="0"/>
          <w:cols w:space="720"/>
          <w:formProt w:val="0"/>
          <w:docGrid w:linePitch="360" w:charSpace="-2049"/>
        </w:sectPr>
      </w:pPr>
    </w:p>
    <w:p w14:paraId="468144B2" w14:textId="5F5FAF3A" w:rsidR="00FC6264" w:rsidRDefault="00F47A4E" w:rsidP="00FC6264">
      <w:pPr>
        <w:pStyle w:val="Heading1"/>
        <w:keepLines w:val="0"/>
        <w:numPr>
          <w:ilvl w:val="0"/>
          <w:numId w:val="37"/>
        </w:numPr>
        <w:pBdr>
          <w:top w:val="single" w:sz="4" w:space="1" w:color="00000A"/>
          <w:bottom w:val="single" w:sz="4" w:space="1" w:color="00000A"/>
        </w:pBdr>
        <w:tabs>
          <w:tab w:val="left" w:pos="425"/>
        </w:tabs>
        <w:suppressAutoHyphens w:val="0"/>
        <w:spacing w:before="0" w:line="280" w:lineRule="exact"/>
        <w:ind w:right="28"/>
      </w:pPr>
      <w:bookmarkStart w:id="146" w:name="_Toc384758384"/>
      <w:bookmarkStart w:id="147" w:name="_Toc70254681"/>
      <w:bookmarkEnd w:id="146"/>
      <w:r>
        <w:lastRenderedPageBreak/>
        <w:t>References</w:t>
      </w:r>
      <w:bookmarkEnd w:id="147"/>
    </w:p>
    <w:p w14:paraId="693FCEFA" w14:textId="3815D6EC" w:rsidR="00CD25EB" w:rsidRDefault="00CD25EB" w:rsidP="00CD25EB">
      <w:pPr>
        <w:pStyle w:val="ListParagraph"/>
        <w:ind w:left="0"/>
        <w:rPr>
          <w:rFonts w:ascii="Times New Roman" w:hAnsi="Times New Roman"/>
          <w:sz w:val="24"/>
          <w:szCs w:val="24"/>
        </w:rPr>
      </w:pPr>
      <w:r w:rsidRPr="00573214">
        <w:rPr>
          <w:rFonts w:ascii="Times New Roman" w:hAnsi="Times New Roman"/>
        </w:rPr>
        <w:t xml:space="preserve"> [1] Towerpro MG996R Servo 25T. Retrieved from:</w:t>
      </w:r>
      <w:r>
        <w:t xml:space="preserve"> </w:t>
      </w:r>
      <w:r w:rsidRPr="003777C3">
        <w:rPr>
          <w:rStyle w:val="Hyperlink"/>
        </w:rPr>
        <w:t>https://www.towerpro.com.tw/product/mg996r/</w:t>
      </w:r>
    </w:p>
    <w:p w14:paraId="4FF4489A" w14:textId="77777777" w:rsidR="00CD25EB" w:rsidRPr="00D2119A" w:rsidRDefault="00CD25EB" w:rsidP="00CD25EB">
      <w:pPr>
        <w:pStyle w:val="ListParagraph"/>
        <w:ind w:left="0"/>
      </w:pPr>
    </w:p>
    <w:p w14:paraId="6992187B" w14:textId="777CB534" w:rsidR="00CD25EB" w:rsidRPr="00D2119A" w:rsidRDefault="00CD25EB" w:rsidP="00CD25EB">
      <w:pPr>
        <w:pStyle w:val="ListParagraph"/>
        <w:ind w:left="0"/>
        <w:rPr>
          <w:rStyle w:val="Hyperlink"/>
        </w:rPr>
      </w:pPr>
      <w:r w:rsidRPr="00573214">
        <w:rPr>
          <w:rFonts w:ascii="Times New Roman" w:hAnsi="Times New Roman"/>
        </w:rPr>
        <w:t>[2] Frame description. Retrieved from:</w:t>
      </w:r>
      <w:r>
        <w:t xml:space="preserve"> </w:t>
      </w:r>
      <w:r w:rsidR="00A6230F" w:rsidRPr="00A6230F">
        <w:rPr>
          <w:rStyle w:val="Hyperlink"/>
          <w:rFonts w:ascii="Times New Roman" w:hAnsi="Times New Roman"/>
          <w:sz w:val="24"/>
          <w:szCs w:val="24"/>
        </w:rPr>
        <w:t>https://www.alibaba.com/product-detail/Aluminium-Robot-6-DOF-Arm-Clamp_60685999768.html</w:t>
      </w:r>
    </w:p>
    <w:p w14:paraId="24C20D0A" w14:textId="77777777" w:rsidR="00CD25EB" w:rsidRPr="00D2119A" w:rsidRDefault="00CD25EB" w:rsidP="00CD25EB">
      <w:pPr>
        <w:pStyle w:val="ListParagraph"/>
        <w:ind w:left="0"/>
      </w:pPr>
    </w:p>
    <w:p w14:paraId="437AF0C1" w14:textId="71BF508C" w:rsidR="00CD25EB" w:rsidRPr="003777C3" w:rsidRDefault="00CD25EB" w:rsidP="00CD25EB">
      <w:pPr>
        <w:pStyle w:val="ListParagraph"/>
        <w:ind w:left="0"/>
        <w:rPr>
          <w:rStyle w:val="Hyperlink"/>
          <w:sz w:val="24"/>
          <w:szCs w:val="24"/>
        </w:rPr>
      </w:pPr>
      <w:r w:rsidRPr="00573214">
        <w:rPr>
          <w:rFonts w:ascii="Times New Roman" w:hAnsi="Times New Roman"/>
        </w:rPr>
        <w:t>[3] Single Output Switchable Power Supply. Retrieved from:</w:t>
      </w:r>
      <w:r>
        <w:t xml:space="preserve"> </w:t>
      </w:r>
      <w:r w:rsidR="00A6230F" w:rsidRPr="00A6230F">
        <w:rPr>
          <w:rStyle w:val="Hyperlink"/>
          <w:rFonts w:ascii="Times New Roman" w:hAnsi="Times New Roman"/>
          <w:sz w:val="24"/>
          <w:szCs w:val="24"/>
        </w:rPr>
        <w:t>https://www.jameco.com/z/LRS-200-5-MEAN-WELL-200W-5V-40A-Single-Output-Switchable-Power-Supply_2219719.html</w:t>
      </w:r>
    </w:p>
    <w:p w14:paraId="5E72F7D3" w14:textId="77777777" w:rsidR="00CD25EB" w:rsidRPr="00573214" w:rsidRDefault="00CD25EB" w:rsidP="00CD25EB">
      <w:pPr>
        <w:pStyle w:val="ListParagraph"/>
        <w:ind w:left="0"/>
        <w:rPr>
          <w:rFonts w:ascii="Times New Roman" w:hAnsi="Times New Roman"/>
        </w:rPr>
      </w:pPr>
    </w:p>
    <w:p w14:paraId="7B9A4013" w14:textId="77777777" w:rsidR="00CD25EB" w:rsidRPr="003777C3" w:rsidRDefault="00CD25EB" w:rsidP="00CD25EB">
      <w:pPr>
        <w:pStyle w:val="ListParagraph"/>
        <w:ind w:left="0"/>
        <w:rPr>
          <w:rStyle w:val="Hyperlink"/>
          <w:rFonts w:ascii="Times New Roman" w:hAnsi="Times New Roman"/>
          <w:sz w:val="24"/>
          <w:szCs w:val="24"/>
        </w:rPr>
      </w:pPr>
      <w:r w:rsidRPr="00573214">
        <w:rPr>
          <w:rFonts w:ascii="Times New Roman" w:hAnsi="Times New Roman"/>
        </w:rPr>
        <w:t>[4] Arduino UNO R3. Retrieved from:</w:t>
      </w:r>
      <w:r w:rsidRPr="00616375">
        <w:rPr>
          <w:rFonts w:ascii="Times New Roman" w:hAnsi="Times New Roman"/>
          <w:bCs/>
          <w:sz w:val="24"/>
          <w:szCs w:val="24"/>
        </w:rPr>
        <w:t xml:space="preserve"> </w:t>
      </w:r>
      <w:r w:rsidRPr="003777C3">
        <w:rPr>
          <w:rStyle w:val="Hyperlink"/>
          <w:rFonts w:ascii="Times New Roman" w:hAnsi="Times New Roman"/>
          <w:sz w:val="24"/>
          <w:szCs w:val="24"/>
        </w:rPr>
        <w:t>https://store.arduino.cc/usa/arduino-uno-rev3</w:t>
      </w:r>
    </w:p>
    <w:p w14:paraId="679924B7" w14:textId="77777777" w:rsidR="00CD25EB" w:rsidRPr="00D2119A" w:rsidRDefault="00CD25EB" w:rsidP="00CD25EB">
      <w:pPr>
        <w:pStyle w:val="ListParagraph"/>
        <w:ind w:left="0"/>
        <w:rPr>
          <w:rFonts w:ascii="Times New Roman" w:hAnsi="Times New Roman"/>
          <w:bCs/>
          <w:sz w:val="24"/>
          <w:szCs w:val="24"/>
        </w:rPr>
      </w:pPr>
    </w:p>
    <w:p w14:paraId="79227E95" w14:textId="52573E4B" w:rsidR="00CD25EB" w:rsidRPr="00E65E64" w:rsidRDefault="00CD25EB" w:rsidP="00CD25EB">
      <w:pPr>
        <w:pStyle w:val="ListParagraph"/>
        <w:ind w:left="0"/>
        <w:rPr>
          <w:rStyle w:val="Hyperlink"/>
          <w:rFonts w:ascii="Times New Roman" w:hAnsi="Times New Roman"/>
          <w:sz w:val="24"/>
          <w:szCs w:val="24"/>
        </w:rPr>
      </w:pPr>
      <w:r w:rsidRPr="00573214">
        <w:rPr>
          <w:rFonts w:ascii="Times New Roman" w:hAnsi="Times New Roman"/>
        </w:rPr>
        <w:t xml:space="preserve">[5] </w:t>
      </w:r>
      <w:r>
        <w:rPr>
          <w:rFonts w:ascii="Times New Roman" w:hAnsi="Times New Roman"/>
        </w:rPr>
        <w:t xml:space="preserve">NodeMCU DEVKIT 1.0. Retrieved from: </w:t>
      </w:r>
      <w:r w:rsidRPr="00E65E64">
        <w:rPr>
          <w:rStyle w:val="Hyperlink"/>
          <w:rFonts w:ascii="Times New Roman" w:hAnsi="Times New Roman"/>
          <w:sz w:val="24"/>
          <w:szCs w:val="24"/>
        </w:rPr>
        <w:t>https://hshop.vn/products/kit-rf-thu-phat-wifi-esp8266</w:t>
      </w:r>
    </w:p>
    <w:p w14:paraId="3B5F0EDE" w14:textId="77777777" w:rsidR="00CD25EB" w:rsidRPr="003777C3" w:rsidRDefault="00CD25EB" w:rsidP="00CD25EB">
      <w:pPr>
        <w:rPr>
          <w:bCs/>
        </w:rPr>
      </w:pPr>
      <w:r>
        <w:t>[6</w:t>
      </w:r>
      <w:r w:rsidRPr="003777C3">
        <w:t xml:space="preserve">] </w:t>
      </w:r>
      <w:r w:rsidRPr="003777C3">
        <w:rPr>
          <w:rFonts w:eastAsia="Arial"/>
          <w:szCs w:val="22"/>
          <w:lang w:eastAsia="en-US"/>
        </w:rPr>
        <w:t>Minh, L. Q. (2017). RARM report from phase 4 EEIT2017</w:t>
      </w:r>
    </w:p>
    <w:p w14:paraId="4D414A01" w14:textId="77777777" w:rsidR="00CC3E9E" w:rsidRPr="00633145" w:rsidRDefault="00CC3E9E" w:rsidP="00CC3E9E">
      <w:pPr>
        <w:rPr>
          <w:lang w:eastAsia="en-US"/>
        </w:rPr>
      </w:pPr>
    </w:p>
    <w:p w14:paraId="5CC0E32D" w14:textId="77777777" w:rsidR="00CC3E9E" w:rsidRDefault="00CC3E9E" w:rsidP="00CC3E9E">
      <w:pPr>
        <w:rPr>
          <w:rStyle w:val="Hyperlink"/>
          <w:rFonts w:eastAsia="Arial"/>
          <w:lang w:val="vi-VN" w:eastAsia="en-US"/>
        </w:rPr>
      </w:pPr>
      <w:r>
        <w:t>[7]</w:t>
      </w:r>
      <w:r w:rsidRPr="00633145">
        <w:t xml:space="preserve"> </w:t>
      </w:r>
      <w:r>
        <w:t xml:space="preserve">Wi-Fi controlled robot using NodeMCU. Retrieved from: </w:t>
      </w:r>
      <w:r w:rsidRPr="00DD4A33">
        <w:rPr>
          <w:rStyle w:val="Hyperlink"/>
          <w:rFonts w:eastAsia="Arial"/>
          <w:lang w:val="vi-VN" w:eastAsia="en-US"/>
        </w:rPr>
        <w:t>https://www.iotdesignpro.com/projects/wifi-controlled-robot-using-esp12</w:t>
      </w:r>
    </w:p>
    <w:p w14:paraId="4C61A4B0" w14:textId="77777777" w:rsidR="00CC3E9E" w:rsidRDefault="00CC3E9E" w:rsidP="00CC3E9E"/>
    <w:p w14:paraId="58F7CA07" w14:textId="53A4FD9E" w:rsidR="00CC3E9E" w:rsidRDefault="00CC3E9E" w:rsidP="00CC3E9E">
      <w:pPr>
        <w:rPr>
          <w:rStyle w:val="Hyperlink"/>
          <w:rFonts w:eastAsia="Arial"/>
          <w:lang w:val="vi-VN" w:eastAsia="en-US"/>
        </w:rPr>
      </w:pPr>
      <w:r>
        <w:t xml:space="preserve">[8] PseudoCode Algorithm template. Retrieved from: </w:t>
      </w:r>
      <w:hyperlink r:id="rId42" w:history="1">
        <w:r w:rsidRPr="008F665A">
          <w:rPr>
            <w:rStyle w:val="Hyperlink"/>
            <w:rFonts w:eastAsia="Arial"/>
            <w:lang w:val="vi-VN" w:eastAsia="en-US"/>
          </w:rPr>
          <w:t>https://www.overleaf.com/latex/examples/package-test-algorithm-slash-algorithmic/wxnhhlzmwfmq</w:t>
        </w:r>
      </w:hyperlink>
    </w:p>
    <w:p w14:paraId="027C79E7" w14:textId="458E0D99" w:rsidR="00CD25EB" w:rsidRDefault="00CD25EB" w:rsidP="00CD25EB"/>
    <w:p w14:paraId="75AC7E8B" w14:textId="687EAE26" w:rsidR="00F22155" w:rsidRDefault="00CC3E9E" w:rsidP="007B766B">
      <w:pPr>
        <w:rPr>
          <w:rStyle w:val="Hyperlink"/>
          <w:rFonts w:eastAsia="Arial"/>
          <w:b/>
          <w:lang w:eastAsia="en-US"/>
        </w:rPr>
      </w:pPr>
      <w:bookmarkStart w:id="148" w:name="_Toc70250377"/>
      <w:bookmarkStart w:id="149" w:name="_Toc70252557"/>
      <w:r>
        <w:t>[9</w:t>
      </w:r>
      <w:r w:rsidR="00F22155" w:rsidRPr="007B766B">
        <w:t>]</w:t>
      </w:r>
      <w:r w:rsidR="00633145" w:rsidRPr="007B766B">
        <w:t xml:space="preserve"> ESP8266 NodeMCU HTTP GET and HTTP POST with Arduino IDE (JSON, URL Encoded, Text). Retrieved from:</w:t>
      </w:r>
      <w:r w:rsidR="00633145">
        <w:rPr>
          <w:rFonts w:eastAsia="Arial"/>
          <w:b/>
          <w:szCs w:val="22"/>
          <w:lang w:eastAsia="en-US"/>
        </w:rPr>
        <w:t xml:space="preserve"> </w:t>
      </w:r>
      <w:r w:rsidR="00633145" w:rsidRPr="00DD4A33">
        <w:rPr>
          <w:rStyle w:val="Hyperlink"/>
          <w:rFonts w:eastAsia="Arial"/>
          <w:lang w:val="vi-VN" w:eastAsia="en-US"/>
        </w:rPr>
        <w:t>https://randomnerdtutorials.com/esp8266-nodemcu-http-get-post-arduino</w:t>
      </w:r>
      <w:bookmarkEnd w:id="148"/>
      <w:bookmarkEnd w:id="149"/>
    </w:p>
    <w:p w14:paraId="5FA3D155" w14:textId="77777777" w:rsidR="00A6230F" w:rsidRDefault="00A6230F" w:rsidP="00CD25EB"/>
    <w:p w14:paraId="4CF53D46" w14:textId="77777777" w:rsidR="00F22155" w:rsidRDefault="00F22155" w:rsidP="00CD25EB"/>
    <w:p w14:paraId="5B37EDDF" w14:textId="1BC9ADF6" w:rsidR="00FC6264" w:rsidRDefault="00FC6264" w:rsidP="00FC6264">
      <w:pPr>
        <w:keepNext/>
      </w:pPr>
    </w:p>
    <w:p w14:paraId="7533B55B" w14:textId="77777777" w:rsidR="00FC6264" w:rsidRDefault="00FC6264" w:rsidP="00FC6264">
      <w:pPr>
        <w:sectPr w:rsidR="00FC6264">
          <w:headerReference w:type="default" r:id="rId43"/>
          <w:footerReference w:type="default" r:id="rId44"/>
          <w:pgSz w:w="11906" w:h="16838"/>
          <w:pgMar w:top="1418" w:right="851" w:bottom="1304" w:left="1134" w:header="709" w:footer="680" w:gutter="0"/>
          <w:cols w:space="720"/>
          <w:formProt w:val="0"/>
          <w:docGrid w:linePitch="360" w:charSpace="-2049"/>
        </w:sectPr>
      </w:pPr>
    </w:p>
    <w:p w14:paraId="5BC16023" w14:textId="1F539814" w:rsidR="00FC6264" w:rsidRDefault="00CD25EB" w:rsidP="00CD25EB">
      <w:pPr>
        <w:pStyle w:val="Heading1"/>
        <w:keepLines w:val="0"/>
        <w:numPr>
          <w:ilvl w:val="0"/>
          <w:numId w:val="0"/>
        </w:numPr>
        <w:pBdr>
          <w:top w:val="single" w:sz="4" w:space="1" w:color="00000A"/>
          <w:bottom w:val="single" w:sz="4" w:space="1" w:color="00000A"/>
        </w:pBdr>
        <w:tabs>
          <w:tab w:val="left" w:pos="425"/>
        </w:tabs>
        <w:suppressAutoHyphens w:val="0"/>
        <w:spacing w:before="0" w:line="280" w:lineRule="exact"/>
        <w:ind w:left="432" w:right="28" w:hanging="432"/>
      </w:pPr>
      <w:r>
        <w:lastRenderedPageBreak/>
        <w:tab/>
      </w:r>
      <w:r>
        <w:tab/>
      </w:r>
      <w:r>
        <w:tab/>
      </w:r>
      <w:r>
        <w:tab/>
      </w:r>
      <w:r>
        <w:tab/>
      </w:r>
      <w:r>
        <w:tab/>
      </w:r>
      <w:bookmarkStart w:id="150" w:name="_Toc70254682"/>
      <w:r w:rsidR="00F47A4E">
        <w:t>Appendix A: Glossary</w:t>
      </w:r>
      <w:bookmarkEnd w:id="150"/>
    </w:p>
    <w:p w14:paraId="65F36671" w14:textId="77777777" w:rsidR="00CD25EB" w:rsidRDefault="00CD25EB" w:rsidP="00CD25EB">
      <w:pPr>
        <w:rPr>
          <w:lang w:val="vi-VN"/>
        </w:rPr>
      </w:pPr>
    </w:p>
    <w:tbl>
      <w:tblPr>
        <w:tblW w:w="8545" w:type="dxa"/>
        <w:tblInd w:w="549" w:type="dxa"/>
        <w:tblLook w:val="04A0" w:firstRow="1" w:lastRow="0" w:firstColumn="1" w:lastColumn="0" w:noHBand="0" w:noVBand="1"/>
      </w:tblPr>
      <w:tblGrid>
        <w:gridCol w:w="2695"/>
        <w:gridCol w:w="5850"/>
      </w:tblGrid>
      <w:tr w:rsidR="00CD25EB" w14:paraId="1735E581" w14:textId="77777777" w:rsidTr="00A2692C">
        <w:trPr>
          <w:trHeight w:val="360"/>
        </w:trPr>
        <w:tc>
          <w:tcPr>
            <w:tcW w:w="2695" w:type="dxa"/>
            <w:shd w:val="clear" w:color="auto" w:fill="auto"/>
          </w:tcPr>
          <w:p w14:paraId="45ADDE02" w14:textId="77777777" w:rsidR="00CD25EB" w:rsidRPr="00F37B53" w:rsidRDefault="00CD25EB" w:rsidP="00A2692C">
            <w:pPr>
              <w:rPr>
                <w:rFonts w:eastAsia="Calibri"/>
              </w:rPr>
            </w:pPr>
            <w:r w:rsidRPr="00F37B53">
              <w:rPr>
                <w:rFonts w:eastAsia="Calibri"/>
              </w:rPr>
              <w:t>Arduino</w:t>
            </w:r>
          </w:p>
        </w:tc>
        <w:tc>
          <w:tcPr>
            <w:tcW w:w="5850" w:type="dxa"/>
            <w:shd w:val="clear" w:color="auto" w:fill="auto"/>
          </w:tcPr>
          <w:p w14:paraId="3A2ACE37" w14:textId="77777777" w:rsidR="00CD25EB" w:rsidRPr="00F37B53" w:rsidRDefault="00CD25EB" w:rsidP="00A2692C">
            <w:pPr>
              <w:rPr>
                <w:rFonts w:eastAsia="Calibri"/>
              </w:rPr>
            </w:pPr>
            <w:r w:rsidRPr="00F37B53">
              <w:rPr>
                <w:rFonts w:eastAsia="Calibri"/>
              </w:rPr>
              <w:t>Opensource computer hardware and software project</w:t>
            </w:r>
          </w:p>
        </w:tc>
      </w:tr>
      <w:tr w:rsidR="00CD25EB" w14:paraId="5A062A32" w14:textId="77777777" w:rsidTr="00A2692C">
        <w:trPr>
          <w:trHeight w:val="360"/>
        </w:trPr>
        <w:tc>
          <w:tcPr>
            <w:tcW w:w="2695" w:type="dxa"/>
            <w:shd w:val="clear" w:color="auto" w:fill="auto"/>
          </w:tcPr>
          <w:p w14:paraId="09B25152" w14:textId="77777777" w:rsidR="00CD25EB" w:rsidRPr="00F37B53" w:rsidRDefault="00CD25EB" w:rsidP="00A2692C">
            <w:pPr>
              <w:rPr>
                <w:rFonts w:eastAsia="Calibri"/>
              </w:rPr>
            </w:pPr>
            <w:r w:rsidRPr="00F37B53">
              <w:rPr>
                <w:rFonts w:eastAsia="Calibri"/>
              </w:rPr>
              <w:t>Clock speed</w:t>
            </w:r>
          </w:p>
        </w:tc>
        <w:tc>
          <w:tcPr>
            <w:tcW w:w="5850" w:type="dxa"/>
            <w:shd w:val="clear" w:color="auto" w:fill="auto"/>
          </w:tcPr>
          <w:p w14:paraId="18E666E5" w14:textId="77777777" w:rsidR="00CD25EB" w:rsidRPr="00F37B53" w:rsidRDefault="00CD25EB" w:rsidP="00A2692C">
            <w:pPr>
              <w:rPr>
                <w:rFonts w:eastAsia="Calibri"/>
              </w:rPr>
            </w:pPr>
            <w:r w:rsidRPr="00F37B53">
              <w:rPr>
                <w:rFonts w:eastAsia="Calibri"/>
              </w:rPr>
              <w:t>Measured in Hertz, used to measure a processor’s speed</w:t>
            </w:r>
          </w:p>
        </w:tc>
      </w:tr>
      <w:tr w:rsidR="00CD25EB" w14:paraId="496C909C" w14:textId="77777777" w:rsidTr="00A2692C">
        <w:trPr>
          <w:trHeight w:val="360"/>
        </w:trPr>
        <w:tc>
          <w:tcPr>
            <w:tcW w:w="2695" w:type="dxa"/>
            <w:shd w:val="clear" w:color="auto" w:fill="auto"/>
          </w:tcPr>
          <w:p w14:paraId="398D932F" w14:textId="77777777" w:rsidR="00CD25EB" w:rsidRDefault="00CD25EB" w:rsidP="00A2692C">
            <w:pPr>
              <w:rPr>
                <w:rFonts w:eastAsia="Calibri"/>
              </w:rPr>
            </w:pPr>
            <w:r>
              <w:rPr>
                <w:rFonts w:eastAsia="Calibri"/>
              </w:rPr>
              <w:t>DC</w:t>
            </w:r>
          </w:p>
        </w:tc>
        <w:tc>
          <w:tcPr>
            <w:tcW w:w="5850" w:type="dxa"/>
            <w:shd w:val="clear" w:color="auto" w:fill="auto"/>
          </w:tcPr>
          <w:p w14:paraId="075455CF" w14:textId="77777777" w:rsidR="00CD25EB" w:rsidRDefault="00CD25EB" w:rsidP="00A2692C">
            <w:pPr>
              <w:rPr>
                <w:rFonts w:eastAsia="Calibri"/>
              </w:rPr>
            </w:pPr>
            <w:r>
              <w:rPr>
                <w:rFonts w:eastAsia="Calibri"/>
              </w:rPr>
              <w:t>Direct Current</w:t>
            </w:r>
          </w:p>
        </w:tc>
      </w:tr>
      <w:tr w:rsidR="00CD25EB" w14:paraId="53E07B72" w14:textId="77777777" w:rsidTr="00A2692C">
        <w:trPr>
          <w:trHeight w:val="360"/>
        </w:trPr>
        <w:tc>
          <w:tcPr>
            <w:tcW w:w="2695" w:type="dxa"/>
            <w:shd w:val="clear" w:color="auto" w:fill="auto"/>
          </w:tcPr>
          <w:p w14:paraId="64F4832A" w14:textId="77777777" w:rsidR="00CD25EB" w:rsidRPr="00F37B53" w:rsidRDefault="00CD25EB" w:rsidP="00A2692C">
            <w:pPr>
              <w:rPr>
                <w:rFonts w:eastAsia="Calibri"/>
              </w:rPr>
            </w:pPr>
            <w:r>
              <w:rPr>
                <w:rFonts w:eastAsia="Calibri"/>
              </w:rPr>
              <w:t>ECE</w:t>
            </w:r>
          </w:p>
        </w:tc>
        <w:tc>
          <w:tcPr>
            <w:tcW w:w="5850" w:type="dxa"/>
            <w:shd w:val="clear" w:color="auto" w:fill="auto"/>
          </w:tcPr>
          <w:p w14:paraId="1358E1F0" w14:textId="77777777" w:rsidR="00CD25EB" w:rsidRPr="00F37B53" w:rsidRDefault="00CD25EB" w:rsidP="00A2692C">
            <w:pPr>
              <w:rPr>
                <w:rFonts w:eastAsia="Calibri"/>
              </w:rPr>
            </w:pPr>
            <w:r>
              <w:rPr>
                <w:rFonts w:eastAsia="Calibri"/>
              </w:rPr>
              <w:t>Electrical and Computer Engineering</w:t>
            </w:r>
          </w:p>
        </w:tc>
      </w:tr>
      <w:tr w:rsidR="00CD25EB" w14:paraId="1A5CC774" w14:textId="77777777" w:rsidTr="00A2692C">
        <w:trPr>
          <w:trHeight w:val="360"/>
        </w:trPr>
        <w:tc>
          <w:tcPr>
            <w:tcW w:w="2695" w:type="dxa"/>
            <w:shd w:val="clear" w:color="auto" w:fill="auto"/>
          </w:tcPr>
          <w:p w14:paraId="65EC9449" w14:textId="77777777" w:rsidR="00CD25EB" w:rsidRDefault="00CD25EB" w:rsidP="00A2692C">
            <w:pPr>
              <w:rPr>
                <w:rFonts w:eastAsia="Calibri"/>
              </w:rPr>
            </w:pPr>
            <w:r>
              <w:rPr>
                <w:rFonts w:eastAsia="Calibri"/>
              </w:rPr>
              <w:t>ESP8266WifiSoC</w:t>
            </w:r>
          </w:p>
        </w:tc>
        <w:tc>
          <w:tcPr>
            <w:tcW w:w="5850" w:type="dxa"/>
            <w:shd w:val="clear" w:color="auto" w:fill="auto"/>
          </w:tcPr>
          <w:p w14:paraId="4001A67C" w14:textId="77777777" w:rsidR="00CD25EB" w:rsidRPr="0075541F" w:rsidRDefault="00CD25EB" w:rsidP="00A2692C">
            <w:pPr>
              <w:rPr>
                <w:rFonts w:eastAsia="Calibri"/>
                <w:vertAlign w:val="superscript"/>
              </w:rPr>
            </w:pPr>
            <w:r>
              <w:rPr>
                <w:rFonts w:eastAsia="Calibri"/>
              </w:rPr>
              <w:t>Low-cost Wifi microchip with a full TCP/IP stack and microcontroller capability, produced by Espressif Systems in Shanghai, China</w:t>
            </w:r>
            <w:r>
              <w:rPr>
                <w:rFonts w:eastAsia="Calibri"/>
                <w:vertAlign w:val="superscript"/>
              </w:rPr>
              <w:t>[]</w:t>
            </w:r>
          </w:p>
        </w:tc>
      </w:tr>
      <w:tr w:rsidR="00CD25EB" w14:paraId="71AF70C5" w14:textId="77777777" w:rsidTr="00A2692C">
        <w:trPr>
          <w:trHeight w:val="360"/>
        </w:trPr>
        <w:tc>
          <w:tcPr>
            <w:tcW w:w="2695" w:type="dxa"/>
            <w:shd w:val="clear" w:color="auto" w:fill="auto"/>
          </w:tcPr>
          <w:p w14:paraId="745C6FE6" w14:textId="77777777" w:rsidR="00CD25EB" w:rsidRDefault="00CD25EB" w:rsidP="00A2692C">
            <w:pPr>
              <w:rPr>
                <w:rFonts w:eastAsia="Calibri"/>
              </w:rPr>
            </w:pPr>
            <w:r>
              <w:rPr>
                <w:rFonts w:eastAsia="Calibri"/>
              </w:rPr>
              <w:t>NodeMCU</w:t>
            </w:r>
          </w:p>
        </w:tc>
        <w:tc>
          <w:tcPr>
            <w:tcW w:w="5850" w:type="dxa"/>
            <w:shd w:val="clear" w:color="auto" w:fill="auto"/>
          </w:tcPr>
          <w:p w14:paraId="193DC4B1" w14:textId="77777777" w:rsidR="00CD25EB" w:rsidRDefault="00CD25EB" w:rsidP="00A2692C">
            <w:pPr>
              <w:rPr>
                <w:rFonts w:eastAsia="Calibri"/>
              </w:rPr>
            </w:pPr>
            <w:r>
              <w:rPr>
                <w:rFonts w:eastAsia="Calibri"/>
              </w:rPr>
              <w:t>Low-cost open source IoT platform</w:t>
            </w:r>
          </w:p>
        </w:tc>
      </w:tr>
      <w:tr w:rsidR="00CD25EB" w14:paraId="6F552069" w14:textId="77777777" w:rsidTr="00A2692C">
        <w:trPr>
          <w:trHeight w:val="360"/>
        </w:trPr>
        <w:tc>
          <w:tcPr>
            <w:tcW w:w="2695" w:type="dxa"/>
            <w:shd w:val="clear" w:color="auto" w:fill="auto"/>
          </w:tcPr>
          <w:p w14:paraId="728637CA" w14:textId="77777777" w:rsidR="00CD25EB" w:rsidRDefault="00CD25EB" w:rsidP="00A2692C">
            <w:pPr>
              <w:rPr>
                <w:rFonts w:eastAsia="Calibri"/>
              </w:rPr>
            </w:pPr>
            <w:r>
              <w:rPr>
                <w:rFonts w:eastAsia="Calibri"/>
              </w:rPr>
              <w:t>GND</w:t>
            </w:r>
          </w:p>
        </w:tc>
        <w:tc>
          <w:tcPr>
            <w:tcW w:w="5850" w:type="dxa"/>
            <w:shd w:val="clear" w:color="auto" w:fill="auto"/>
          </w:tcPr>
          <w:p w14:paraId="221734E6" w14:textId="77777777" w:rsidR="00CD25EB" w:rsidRDefault="00CD25EB" w:rsidP="00A2692C">
            <w:pPr>
              <w:rPr>
                <w:rFonts w:eastAsia="Calibri"/>
              </w:rPr>
            </w:pPr>
            <w:r>
              <w:rPr>
                <w:rFonts w:eastAsia="Calibri"/>
              </w:rPr>
              <w:t>Ground</w:t>
            </w:r>
          </w:p>
        </w:tc>
      </w:tr>
      <w:tr w:rsidR="00CD25EB" w14:paraId="375B358A" w14:textId="77777777" w:rsidTr="00A2692C">
        <w:trPr>
          <w:trHeight w:val="360"/>
        </w:trPr>
        <w:tc>
          <w:tcPr>
            <w:tcW w:w="2695" w:type="dxa"/>
            <w:shd w:val="clear" w:color="auto" w:fill="auto"/>
          </w:tcPr>
          <w:p w14:paraId="2FC95993" w14:textId="77777777" w:rsidR="00CD25EB" w:rsidRDefault="00CD25EB" w:rsidP="00A2692C">
            <w:pPr>
              <w:rPr>
                <w:rFonts w:eastAsia="Calibri"/>
              </w:rPr>
            </w:pPr>
            <w:r>
              <w:rPr>
                <w:rFonts w:eastAsia="Calibri"/>
              </w:rPr>
              <w:t>UI</w:t>
            </w:r>
          </w:p>
        </w:tc>
        <w:tc>
          <w:tcPr>
            <w:tcW w:w="5850" w:type="dxa"/>
            <w:shd w:val="clear" w:color="auto" w:fill="auto"/>
          </w:tcPr>
          <w:p w14:paraId="5A7E38F0" w14:textId="77777777" w:rsidR="00CD25EB" w:rsidRDefault="00CD25EB" w:rsidP="00A2692C">
            <w:pPr>
              <w:rPr>
                <w:rFonts w:eastAsia="Calibri"/>
              </w:rPr>
            </w:pPr>
            <w:r>
              <w:rPr>
                <w:rFonts w:eastAsia="Calibri"/>
              </w:rPr>
              <w:t>User Interface</w:t>
            </w:r>
          </w:p>
        </w:tc>
      </w:tr>
      <w:tr w:rsidR="004A6561" w14:paraId="3CB6F17A" w14:textId="77777777" w:rsidTr="00A2692C">
        <w:trPr>
          <w:trHeight w:val="360"/>
        </w:trPr>
        <w:tc>
          <w:tcPr>
            <w:tcW w:w="2695" w:type="dxa"/>
            <w:shd w:val="clear" w:color="auto" w:fill="auto"/>
          </w:tcPr>
          <w:p w14:paraId="4F002E12" w14:textId="41E03CB8" w:rsidR="004A6561" w:rsidRDefault="004A6561" w:rsidP="00A2692C">
            <w:pPr>
              <w:rPr>
                <w:rFonts w:eastAsia="Calibri"/>
              </w:rPr>
            </w:pPr>
            <w:r>
              <w:rPr>
                <w:rFonts w:eastAsia="Calibri"/>
              </w:rPr>
              <w:t>FTP</w:t>
            </w:r>
          </w:p>
        </w:tc>
        <w:tc>
          <w:tcPr>
            <w:tcW w:w="5850" w:type="dxa"/>
            <w:shd w:val="clear" w:color="auto" w:fill="auto"/>
          </w:tcPr>
          <w:p w14:paraId="54F456E8" w14:textId="0A0F5823" w:rsidR="004A6561" w:rsidRDefault="004A6561" w:rsidP="00A2692C">
            <w:pPr>
              <w:rPr>
                <w:rFonts w:eastAsia="Calibri"/>
              </w:rPr>
            </w:pPr>
            <w:r>
              <w:rPr>
                <w:rFonts w:eastAsia="Calibri"/>
              </w:rPr>
              <w:t>File Transfer Protocol</w:t>
            </w:r>
          </w:p>
        </w:tc>
      </w:tr>
      <w:tr w:rsidR="00CD25EB" w14:paraId="6E8FD299" w14:textId="77777777" w:rsidTr="00A2692C">
        <w:trPr>
          <w:trHeight w:val="360"/>
        </w:trPr>
        <w:tc>
          <w:tcPr>
            <w:tcW w:w="2695" w:type="dxa"/>
            <w:shd w:val="clear" w:color="auto" w:fill="auto"/>
          </w:tcPr>
          <w:p w14:paraId="4121CD9E" w14:textId="317266FD" w:rsidR="00CD25EB" w:rsidRPr="00F37B53" w:rsidRDefault="00CD25EB" w:rsidP="004A6561">
            <w:pPr>
              <w:rPr>
                <w:rFonts w:eastAsia="Calibri"/>
              </w:rPr>
            </w:pPr>
            <w:r>
              <w:rPr>
                <w:rFonts w:eastAsia="Calibri"/>
              </w:rPr>
              <w:t>R</w:t>
            </w:r>
            <w:r w:rsidR="004A6561">
              <w:rPr>
                <w:rFonts w:eastAsia="Calibri"/>
              </w:rPr>
              <w:t>X</w:t>
            </w:r>
          </w:p>
        </w:tc>
        <w:tc>
          <w:tcPr>
            <w:tcW w:w="5850" w:type="dxa"/>
            <w:shd w:val="clear" w:color="auto" w:fill="auto"/>
          </w:tcPr>
          <w:p w14:paraId="48DA021C" w14:textId="0DF9882A" w:rsidR="00CD25EB" w:rsidRPr="00F37B53" w:rsidRDefault="004A6561" w:rsidP="00A2692C">
            <w:pPr>
              <w:rPr>
                <w:rFonts w:eastAsia="Calibri"/>
              </w:rPr>
            </w:pPr>
            <w:r>
              <w:rPr>
                <w:rFonts w:eastAsia="Calibri"/>
              </w:rPr>
              <w:t>Transmit (RX mode)</w:t>
            </w:r>
          </w:p>
        </w:tc>
      </w:tr>
      <w:tr w:rsidR="00CD25EB" w14:paraId="5441D377" w14:textId="77777777" w:rsidTr="00A2692C">
        <w:trPr>
          <w:trHeight w:val="360"/>
        </w:trPr>
        <w:tc>
          <w:tcPr>
            <w:tcW w:w="2695" w:type="dxa"/>
            <w:shd w:val="clear" w:color="auto" w:fill="auto"/>
          </w:tcPr>
          <w:p w14:paraId="1E8F1D0A" w14:textId="77777777" w:rsidR="00CD25EB" w:rsidRPr="00F37B53" w:rsidRDefault="00CD25EB" w:rsidP="00A2692C">
            <w:pPr>
              <w:rPr>
                <w:rFonts w:eastAsia="Calibri"/>
              </w:rPr>
            </w:pPr>
            <w:r>
              <w:rPr>
                <w:rFonts w:eastAsia="Calibri"/>
              </w:rPr>
              <w:t>HTTP</w:t>
            </w:r>
          </w:p>
        </w:tc>
        <w:tc>
          <w:tcPr>
            <w:tcW w:w="5850" w:type="dxa"/>
            <w:shd w:val="clear" w:color="auto" w:fill="auto"/>
          </w:tcPr>
          <w:p w14:paraId="7359BA02" w14:textId="77777777" w:rsidR="00CD25EB" w:rsidRPr="00F37B53" w:rsidRDefault="00CD25EB" w:rsidP="00A2692C">
            <w:pPr>
              <w:rPr>
                <w:rFonts w:eastAsia="Calibri"/>
              </w:rPr>
            </w:pPr>
            <w:r>
              <w:rPr>
                <w:rFonts w:eastAsia="Calibri"/>
              </w:rPr>
              <w:t>Hypertext Transfer Protocol</w:t>
            </w:r>
          </w:p>
        </w:tc>
      </w:tr>
      <w:tr w:rsidR="00CD25EB" w14:paraId="3BBB6B28" w14:textId="77777777" w:rsidTr="00A2692C">
        <w:trPr>
          <w:trHeight w:val="360"/>
        </w:trPr>
        <w:tc>
          <w:tcPr>
            <w:tcW w:w="2695" w:type="dxa"/>
            <w:shd w:val="clear" w:color="auto" w:fill="auto"/>
          </w:tcPr>
          <w:p w14:paraId="7C5A5611" w14:textId="77777777" w:rsidR="00CD25EB" w:rsidRDefault="00CD25EB" w:rsidP="00A2692C">
            <w:pPr>
              <w:rPr>
                <w:rFonts w:eastAsia="Calibri"/>
              </w:rPr>
            </w:pPr>
            <w:r>
              <w:rPr>
                <w:rFonts w:eastAsia="Calibri"/>
              </w:rPr>
              <w:t>UART</w:t>
            </w:r>
          </w:p>
        </w:tc>
        <w:tc>
          <w:tcPr>
            <w:tcW w:w="5850" w:type="dxa"/>
            <w:shd w:val="clear" w:color="auto" w:fill="auto"/>
          </w:tcPr>
          <w:p w14:paraId="30A4C236" w14:textId="77777777" w:rsidR="00CD25EB" w:rsidRDefault="00CD25EB" w:rsidP="00A2692C">
            <w:pPr>
              <w:rPr>
                <w:rFonts w:eastAsia="Calibri"/>
              </w:rPr>
            </w:pPr>
            <w:r>
              <w:rPr>
                <w:rFonts w:eastAsia="Calibri"/>
              </w:rPr>
              <w:t>Universal asynchronous receiver-transmitter</w:t>
            </w:r>
          </w:p>
        </w:tc>
      </w:tr>
      <w:tr w:rsidR="00CD25EB" w14:paraId="6D077C12" w14:textId="77777777" w:rsidTr="00A2692C">
        <w:trPr>
          <w:trHeight w:val="360"/>
        </w:trPr>
        <w:tc>
          <w:tcPr>
            <w:tcW w:w="2695" w:type="dxa"/>
            <w:shd w:val="clear" w:color="auto" w:fill="auto"/>
          </w:tcPr>
          <w:p w14:paraId="200AB9B2" w14:textId="77777777" w:rsidR="00CD25EB" w:rsidRDefault="00CD25EB" w:rsidP="00A2692C">
            <w:pPr>
              <w:rPr>
                <w:rFonts w:eastAsia="Calibri"/>
              </w:rPr>
            </w:pPr>
            <w:r>
              <w:rPr>
                <w:rFonts w:eastAsia="Calibri"/>
              </w:rPr>
              <w:t>HTML</w:t>
            </w:r>
          </w:p>
        </w:tc>
        <w:tc>
          <w:tcPr>
            <w:tcW w:w="5850" w:type="dxa"/>
            <w:shd w:val="clear" w:color="auto" w:fill="auto"/>
          </w:tcPr>
          <w:p w14:paraId="5682A52C" w14:textId="77777777" w:rsidR="00CD25EB" w:rsidRDefault="00CD25EB" w:rsidP="00A2692C">
            <w:pPr>
              <w:rPr>
                <w:rFonts w:eastAsia="Calibri"/>
              </w:rPr>
            </w:pPr>
            <w:r>
              <w:rPr>
                <w:rFonts w:eastAsia="Calibri"/>
              </w:rPr>
              <w:t>Hypertext Markup Language, used to create web pages</w:t>
            </w:r>
          </w:p>
        </w:tc>
      </w:tr>
      <w:tr w:rsidR="00CD25EB" w14:paraId="6BE875EC" w14:textId="77777777" w:rsidTr="00A2692C">
        <w:trPr>
          <w:trHeight w:val="360"/>
        </w:trPr>
        <w:tc>
          <w:tcPr>
            <w:tcW w:w="2695" w:type="dxa"/>
            <w:shd w:val="clear" w:color="auto" w:fill="auto"/>
          </w:tcPr>
          <w:p w14:paraId="532FBEBE" w14:textId="77777777" w:rsidR="00CD25EB" w:rsidRPr="00F37B53" w:rsidRDefault="00CD25EB" w:rsidP="00A2692C">
            <w:pPr>
              <w:rPr>
                <w:rFonts w:eastAsia="Calibri"/>
              </w:rPr>
            </w:pPr>
            <w:r>
              <w:rPr>
                <w:rFonts w:eastAsia="Calibri"/>
              </w:rPr>
              <w:t>MCUs</w:t>
            </w:r>
          </w:p>
        </w:tc>
        <w:tc>
          <w:tcPr>
            <w:tcW w:w="5850" w:type="dxa"/>
            <w:shd w:val="clear" w:color="auto" w:fill="auto"/>
          </w:tcPr>
          <w:p w14:paraId="69B550C5" w14:textId="77777777" w:rsidR="00CD25EB" w:rsidRPr="00F37B53" w:rsidRDefault="00CD25EB" w:rsidP="00A2692C">
            <w:pPr>
              <w:rPr>
                <w:rFonts w:eastAsia="Calibri"/>
              </w:rPr>
            </w:pPr>
            <w:r>
              <w:rPr>
                <w:rFonts w:eastAsia="Calibri"/>
              </w:rPr>
              <w:t>Master Controlling Units</w:t>
            </w:r>
          </w:p>
        </w:tc>
      </w:tr>
      <w:tr w:rsidR="00CD25EB" w14:paraId="5A6ACA24" w14:textId="77777777" w:rsidTr="00A2692C">
        <w:trPr>
          <w:trHeight w:val="360"/>
        </w:trPr>
        <w:tc>
          <w:tcPr>
            <w:tcW w:w="2695" w:type="dxa"/>
            <w:shd w:val="clear" w:color="auto" w:fill="auto"/>
          </w:tcPr>
          <w:p w14:paraId="5000CF33" w14:textId="77777777" w:rsidR="00CD25EB" w:rsidRPr="00F37B53" w:rsidRDefault="00CD25EB" w:rsidP="00A2692C">
            <w:pPr>
              <w:rPr>
                <w:rFonts w:eastAsia="Calibri"/>
              </w:rPr>
            </w:pPr>
            <w:r>
              <w:rPr>
                <w:rFonts w:eastAsia="Calibri"/>
              </w:rPr>
              <w:t>CSS</w:t>
            </w:r>
          </w:p>
        </w:tc>
        <w:tc>
          <w:tcPr>
            <w:tcW w:w="5850" w:type="dxa"/>
            <w:shd w:val="clear" w:color="auto" w:fill="auto"/>
          </w:tcPr>
          <w:p w14:paraId="4A19CA18" w14:textId="77777777" w:rsidR="00CD25EB" w:rsidRPr="00F37B53" w:rsidRDefault="00CD25EB" w:rsidP="00A2692C">
            <w:pPr>
              <w:rPr>
                <w:rFonts w:eastAsia="Calibri"/>
              </w:rPr>
            </w:pPr>
            <w:r>
              <w:rPr>
                <w:rFonts w:eastAsia="Calibri"/>
              </w:rPr>
              <w:t>Cascading Style Sheets, used to modify the presentation of a document written in HTML</w:t>
            </w:r>
          </w:p>
        </w:tc>
      </w:tr>
      <w:tr w:rsidR="00CD25EB" w14:paraId="2BC08E36" w14:textId="77777777" w:rsidTr="00A2692C">
        <w:trPr>
          <w:trHeight w:val="360"/>
        </w:trPr>
        <w:tc>
          <w:tcPr>
            <w:tcW w:w="2695" w:type="dxa"/>
            <w:shd w:val="clear" w:color="auto" w:fill="auto"/>
          </w:tcPr>
          <w:p w14:paraId="4DD9B599" w14:textId="77777777" w:rsidR="00CD25EB" w:rsidRPr="00F37B53" w:rsidRDefault="00CD25EB" w:rsidP="00A2692C">
            <w:pPr>
              <w:rPr>
                <w:rFonts w:eastAsia="Calibri"/>
              </w:rPr>
            </w:pPr>
            <w:r w:rsidRPr="00F37B53">
              <w:rPr>
                <w:rFonts w:eastAsia="Calibri"/>
              </w:rPr>
              <w:t>PWM</w:t>
            </w:r>
          </w:p>
        </w:tc>
        <w:tc>
          <w:tcPr>
            <w:tcW w:w="5850" w:type="dxa"/>
            <w:shd w:val="clear" w:color="auto" w:fill="auto"/>
          </w:tcPr>
          <w:p w14:paraId="3418855A" w14:textId="77777777" w:rsidR="00CD25EB" w:rsidRPr="00F37B53" w:rsidRDefault="00CD25EB" w:rsidP="00A2692C">
            <w:pPr>
              <w:rPr>
                <w:rFonts w:eastAsia="Calibri"/>
              </w:rPr>
            </w:pPr>
            <w:r w:rsidRPr="00F37B53">
              <w:rPr>
                <w:rFonts w:eastAsia="Calibri"/>
              </w:rPr>
              <w:t>Pulse-width modulation</w:t>
            </w:r>
          </w:p>
        </w:tc>
      </w:tr>
      <w:tr w:rsidR="00CD25EB" w14:paraId="5AFCA4BD" w14:textId="77777777" w:rsidTr="00A2692C">
        <w:trPr>
          <w:trHeight w:val="360"/>
        </w:trPr>
        <w:tc>
          <w:tcPr>
            <w:tcW w:w="2695" w:type="dxa"/>
            <w:shd w:val="clear" w:color="auto" w:fill="auto"/>
          </w:tcPr>
          <w:p w14:paraId="151C7028" w14:textId="77777777" w:rsidR="00CD25EB" w:rsidRDefault="00CD25EB" w:rsidP="00A2692C">
            <w:pPr>
              <w:rPr>
                <w:rFonts w:eastAsia="Calibri"/>
              </w:rPr>
            </w:pPr>
            <w:r>
              <w:rPr>
                <w:rFonts w:eastAsia="Calibri"/>
              </w:rPr>
              <w:t>LAN</w:t>
            </w:r>
          </w:p>
        </w:tc>
        <w:tc>
          <w:tcPr>
            <w:tcW w:w="5850" w:type="dxa"/>
            <w:shd w:val="clear" w:color="auto" w:fill="auto"/>
          </w:tcPr>
          <w:p w14:paraId="7F076D64" w14:textId="77777777" w:rsidR="00CD25EB" w:rsidRDefault="00CD25EB" w:rsidP="00A2692C">
            <w:pPr>
              <w:rPr>
                <w:rFonts w:eastAsia="Calibri"/>
              </w:rPr>
            </w:pPr>
            <w:r>
              <w:rPr>
                <w:rFonts w:eastAsia="Calibri"/>
              </w:rPr>
              <w:t>Local Area Network</w:t>
            </w:r>
          </w:p>
        </w:tc>
      </w:tr>
      <w:tr w:rsidR="004A6561" w14:paraId="7922C4BC" w14:textId="77777777" w:rsidTr="00A2692C">
        <w:trPr>
          <w:trHeight w:val="360"/>
        </w:trPr>
        <w:tc>
          <w:tcPr>
            <w:tcW w:w="2695" w:type="dxa"/>
            <w:shd w:val="clear" w:color="auto" w:fill="auto"/>
          </w:tcPr>
          <w:p w14:paraId="203EC24E" w14:textId="29089749" w:rsidR="004A6561" w:rsidRDefault="004A6561" w:rsidP="00A2692C">
            <w:pPr>
              <w:rPr>
                <w:rFonts w:eastAsia="Calibri"/>
              </w:rPr>
            </w:pPr>
            <w:r>
              <w:rPr>
                <w:rFonts w:eastAsia="Calibri"/>
              </w:rPr>
              <w:t>HTML</w:t>
            </w:r>
          </w:p>
        </w:tc>
        <w:tc>
          <w:tcPr>
            <w:tcW w:w="5850" w:type="dxa"/>
            <w:shd w:val="clear" w:color="auto" w:fill="auto"/>
          </w:tcPr>
          <w:p w14:paraId="22B0F138" w14:textId="051E7F75" w:rsidR="004A6561" w:rsidRDefault="004A6561" w:rsidP="00A2692C">
            <w:pPr>
              <w:rPr>
                <w:rFonts w:eastAsia="Calibri"/>
              </w:rPr>
            </w:pPr>
            <w:r>
              <w:rPr>
                <w:rFonts w:eastAsia="Calibri"/>
              </w:rPr>
              <w:t>Hypertext Markup Language</w:t>
            </w:r>
          </w:p>
        </w:tc>
      </w:tr>
      <w:tr w:rsidR="00CD25EB" w14:paraId="0B16D434" w14:textId="77777777" w:rsidTr="00A2692C">
        <w:trPr>
          <w:trHeight w:val="360"/>
        </w:trPr>
        <w:tc>
          <w:tcPr>
            <w:tcW w:w="2695" w:type="dxa"/>
            <w:shd w:val="clear" w:color="auto" w:fill="auto"/>
          </w:tcPr>
          <w:p w14:paraId="2948D9FA" w14:textId="77777777" w:rsidR="00CD25EB" w:rsidRDefault="00CD25EB" w:rsidP="00A2692C">
            <w:pPr>
              <w:rPr>
                <w:rFonts w:eastAsia="Calibri"/>
              </w:rPr>
            </w:pPr>
            <w:r>
              <w:rPr>
                <w:rFonts w:eastAsia="Calibri"/>
              </w:rPr>
              <w:t>WIFI</w:t>
            </w:r>
          </w:p>
        </w:tc>
        <w:tc>
          <w:tcPr>
            <w:tcW w:w="5850" w:type="dxa"/>
            <w:shd w:val="clear" w:color="auto" w:fill="auto"/>
          </w:tcPr>
          <w:p w14:paraId="6ADF1433" w14:textId="77777777" w:rsidR="00CD25EB" w:rsidRDefault="00CD25EB" w:rsidP="00A2692C">
            <w:pPr>
              <w:rPr>
                <w:rFonts w:eastAsia="Calibri"/>
              </w:rPr>
            </w:pPr>
            <w:r>
              <w:rPr>
                <w:rFonts w:eastAsia="Calibri"/>
              </w:rPr>
              <w:t xml:space="preserve">A trademarked phrase that means IEEE 802.11x-popular wireless networking technology </w:t>
            </w:r>
          </w:p>
        </w:tc>
      </w:tr>
      <w:tr w:rsidR="00CD25EB" w14:paraId="702B7195" w14:textId="77777777" w:rsidTr="00A2692C">
        <w:trPr>
          <w:trHeight w:val="360"/>
        </w:trPr>
        <w:tc>
          <w:tcPr>
            <w:tcW w:w="2695" w:type="dxa"/>
            <w:shd w:val="clear" w:color="auto" w:fill="auto"/>
          </w:tcPr>
          <w:p w14:paraId="05D7831F" w14:textId="77777777" w:rsidR="00CD25EB" w:rsidRDefault="00CD25EB" w:rsidP="00A2692C">
            <w:pPr>
              <w:rPr>
                <w:rFonts w:eastAsia="Calibri"/>
              </w:rPr>
            </w:pPr>
            <w:r>
              <w:rPr>
                <w:rFonts w:eastAsia="Calibri"/>
              </w:rPr>
              <w:t>Web Server</w:t>
            </w:r>
          </w:p>
        </w:tc>
        <w:tc>
          <w:tcPr>
            <w:tcW w:w="5850" w:type="dxa"/>
            <w:shd w:val="clear" w:color="auto" w:fill="auto"/>
          </w:tcPr>
          <w:p w14:paraId="37CDE087" w14:textId="5CA3E743" w:rsidR="00CD25EB" w:rsidRDefault="00CD25EB" w:rsidP="004A6561">
            <w:pPr>
              <w:rPr>
                <w:rFonts w:eastAsia="Calibri"/>
              </w:rPr>
            </w:pPr>
            <w:r>
              <w:rPr>
                <w:rFonts w:eastAsia="Calibri"/>
              </w:rPr>
              <w:t>A program that uses HT</w:t>
            </w:r>
            <w:r w:rsidR="004A6561">
              <w:rPr>
                <w:rFonts w:eastAsia="Calibri"/>
              </w:rPr>
              <w:t>ML</w:t>
            </w:r>
            <w:r>
              <w:rPr>
                <w:rFonts w:eastAsia="Calibri"/>
              </w:rPr>
              <w:t xml:space="preserve"> and some functional javascript code to serve the files that form Web pages to users, in response to their requests.</w:t>
            </w:r>
          </w:p>
        </w:tc>
      </w:tr>
      <w:tr w:rsidR="00CD25EB" w14:paraId="57850AD5" w14:textId="77777777" w:rsidTr="00A2692C">
        <w:trPr>
          <w:trHeight w:val="360"/>
        </w:trPr>
        <w:tc>
          <w:tcPr>
            <w:tcW w:w="2695" w:type="dxa"/>
            <w:shd w:val="clear" w:color="auto" w:fill="auto"/>
          </w:tcPr>
          <w:p w14:paraId="4DB15977" w14:textId="77777777" w:rsidR="00CD25EB" w:rsidRDefault="00CD25EB" w:rsidP="00A2692C">
            <w:pPr>
              <w:rPr>
                <w:rFonts w:eastAsia="Calibri"/>
              </w:rPr>
            </w:pPr>
            <w:r>
              <w:rPr>
                <w:rFonts w:eastAsia="Calibri"/>
              </w:rPr>
              <w:t>VCC</w:t>
            </w:r>
          </w:p>
        </w:tc>
        <w:tc>
          <w:tcPr>
            <w:tcW w:w="5850" w:type="dxa"/>
            <w:shd w:val="clear" w:color="auto" w:fill="auto"/>
          </w:tcPr>
          <w:p w14:paraId="27C1F948" w14:textId="77777777" w:rsidR="00CD25EB" w:rsidRDefault="00CD25EB" w:rsidP="00A2692C">
            <w:pPr>
              <w:rPr>
                <w:rFonts w:eastAsia="Calibri"/>
              </w:rPr>
            </w:pPr>
            <w:r>
              <w:rPr>
                <w:rFonts w:eastAsia="Calibri"/>
              </w:rPr>
              <w:t>Power supply pin</w:t>
            </w:r>
          </w:p>
        </w:tc>
      </w:tr>
      <w:tr w:rsidR="00CD25EB" w14:paraId="2623BA42" w14:textId="77777777" w:rsidTr="00A2692C">
        <w:trPr>
          <w:trHeight w:val="360"/>
        </w:trPr>
        <w:tc>
          <w:tcPr>
            <w:tcW w:w="2695" w:type="dxa"/>
            <w:shd w:val="clear" w:color="auto" w:fill="auto"/>
          </w:tcPr>
          <w:p w14:paraId="25FD78C1" w14:textId="77777777" w:rsidR="00CD25EB" w:rsidRDefault="00CD25EB" w:rsidP="00A2692C">
            <w:pPr>
              <w:rPr>
                <w:rFonts w:eastAsia="Calibri"/>
              </w:rPr>
            </w:pPr>
            <w:r>
              <w:rPr>
                <w:rFonts w:eastAsia="Calibri"/>
              </w:rPr>
              <w:t>VGU</w:t>
            </w:r>
          </w:p>
        </w:tc>
        <w:tc>
          <w:tcPr>
            <w:tcW w:w="5850" w:type="dxa"/>
            <w:shd w:val="clear" w:color="auto" w:fill="auto"/>
          </w:tcPr>
          <w:p w14:paraId="080E42C2" w14:textId="77777777" w:rsidR="00CD25EB" w:rsidRDefault="00CD25EB" w:rsidP="00A2692C">
            <w:pPr>
              <w:rPr>
                <w:rFonts w:eastAsia="Calibri"/>
              </w:rPr>
            </w:pPr>
            <w:r>
              <w:rPr>
                <w:rFonts w:eastAsia="Calibri"/>
              </w:rPr>
              <w:t>Vietnamese – German University</w:t>
            </w:r>
          </w:p>
        </w:tc>
      </w:tr>
    </w:tbl>
    <w:p w14:paraId="6F989B2D" w14:textId="6EA211AC" w:rsidR="00FC6264" w:rsidRDefault="00FC6264" w:rsidP="00FC6264">
      <w:pPr>
        <w:sectPr w:rsidR="00FC6264" w:rsidSect="0039525F">
          <w:footerReference w:type="default" r:id="rId45"/>
          <w:pgSz w:w="11906" w:h="16838"/>
          <w:pgMar w:top="990" w:right="851" w:bottom="1304" w:left="1134" w:header="0" w:footer="680" w:gutter="0"/>
          <w:cols w:space="720"/>
          <w:formProt w:val="0"/>
          <w:docGrid w:linePitch="360" w:charSpace="-2049"/>
        </w:sectPr>
      </w:pPr>
    </w:p>
    <w:p w14:paraId="21B19345" w14:textId="298D6996" w:rsidR="00CD25EB" w:rsidRDefault="00CD25EB" w:rsidP="00CD25EB">
      <w:pPr>
        <w:pStyle w:val="Heading1"/>
        <w:keepLines w:val="0"/>
        <w:numPr>
          <w:ilvl w:val="0"/>
          <w:numId w:val="0"/>
        </w:numPr>
        <w:pBdr>
          <w:top w:val="single" w:sz="4" w:space="1" w:color="00000A"/>
          <w:bottom w:val="single" w:sz="4" w:space="1" w:color="00000A"/>
        </w:pBdr>
        <w:tabs>
          <w:tab w:val="left" w:pos="425"/>
        </w:tabs>
        <w:suppressAutoHyphens w:val="0"/>
        <w:spacing w:before="0" w:line="280" w:lineRule="exact"/>
        <w:ind w:right="28"/>
      </w:pPr>
      <w:r>
        <w:lastRenderedPageBreak/>
        <w:tab/>
      </w:r>
      <w:r>
        <w:tab/>
      </w:r>
      <w:r>
        <w:tab/>
      </w:r>
      <w:r>
        <w:tab/>
      </w:r>
      <w:r>
        <w:tab/>
      </w:r>
      <w:bookmarkStart w:id="151" w:name="_Toc70254683"/>
      <w:r>
        <w:t>Appendix B: Gantt Chart</w:t>
      </w:r>
      <w:bookmarkEnd w:id="151"/>
    </w:p>
    <w:p w14:paraId="346B8733" w14:textId="77777777" w:rsidR="00CD25EB" w:rsidRDefault="00CD25EB" w:rsidP="00CD25EB">
      <w:r>
        <w:rPr>
          <w:noProof/>
          <w:lang w:eastAsia="en-US"/>
        </w:rPr>
        <w:drawing>
          <wp:inline distT="0" distB="0" distL="0" distR="0" wp14:anchorId="212E0FD2" wp14:editId="7F21AEA5">
            <wp:extent cx="6120130" cy="37349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ntt.PNG"/>
                    <pic:cNvPicPr/>
                  </pic:nvPicPr>
                  <pic:blipFill>
                    <a:blip r:embed="rId46">
                      <a:extLst>
                        <a:ext uri="{28A0092B-C50C-407E-A947-70E740481C1C}">
                          <a14:useLocalDpi xmlns:a14="http://schemas.microsoft.com/office/drawing/2010/main" val="0"/>
                        </a:ext>
                      </a:extLst>
                    </a:blip>
                    <a:stretch>
                      <a:fillRect/>
                    </a:stretch>
                  </pic:blipFill>
                  <pic:spPr>
                    <a:xfrm>
                      <a:off x="0" y="0"/>
                      <a:ext cx="6138418" cy="3746133"/>
                    </a:xfrm>
                    <a:prstGeom prst="rect">
                      <a:avLst/>
                    </a:prstGeom>
                  </pic:spPr>
                </pic:pic>
              </a:graphicData>
            </a:graphic>
          </wp:inline>
        </w:drawing>
      </w:r>
    </w:p>
    <w:p w14:paraId="1FB295EB" w14:textId="018130B7" w:rsidR="00CD25EB" w:rsidRDefault="00CD25EB" w:rsidP="00CD25EB">
      <w:pPr>
        <w:sectPr w:rsidR="00CD25EB" w:rsidSect="001F0A47">
          <w:footerReference w:type="default" r:id="rId47"/>
          <w:pgSz w:w="11906" w:h="16838"/>
          <w:pgMar w:top="810" w:right="1134" w:bottom="1134" w:left="1134" w:header="720" w:footer="720" w:gutter="0"/>
          <w:pgNumType w:start="1"/>
          <w:cols w:space="720"/>
          <w:docGrid w:linePitch="360"/>
        </w:sectPr>
      </w:pPr>
    </w:p>
    <w:p w14:paraId="5D2CA5C8" w14:textId="4FB6B126" w:rsidR="00411308" w:rsidRPr="007B766B" w:rsidRDefault="001F0A47" w:rsidP="007B766B">
      <w:pPr>
        <w:pStyle w:val="Heading1"/>
        <w:keepLines w:val="0"/>
        <w:numPr>
          <w:ilvl w:val="0"/>
          <w:numId w:val="0"/>
        </w:numPr>
        <w:pBdr>
          <w:top w:val="single" w:sz="4" w:space="1" w:color="00000A"/>
          <w:bottom w:val="single" w:sz="4" w:space="1" w:color="00000A"/>
        </w:pBdr>
        <w:tabs>
          <w:tab w:val="left" w:pos="425"/>
        </w:tabs>
        <w:suppressAutoHyphens w:val="0"/>
        <w:spacing w:before="0" w:line="280" w:lineRule="exact"/>
        <w:ind w:right="28"/>
      </w:pPr>
      <w:r>
        <w:lastRenderedPageBreak/>
        <w:tab/>
      </w:r>
      <w:r>
        <w:tab/>
      </w:r>
      <w:r>
        <w:tab/>
      </w:r>
      <w:bookmarkStart w:id="152" w:name="_Toc70254684"/>
      <w:r w:rsidR="0039525F">
        <w:t xml:space="preserve">Appendix C: </w:t>
      </w:r>
      <w:r>
        <w:t>Implemented</w:t>
      </w:r>
      <w:r w:rsidR="0039525F">
        <w:t xml:space="preserve"> code</w:t>
      </w:r>
      <w:r>
        <w:t xml:space="preserve"> for Arduino</w:t>
      </w:r>
      <w:bookmarkEnd w:id="152"/>
    </w:p>
    <w:p w14:paraId="5CAA0C60"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_________________________________________________________________________</w:t>
      </w:r>
    </w:p>
    <w:p w14:paraId="02A9A4EE"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                     Robotic Arm project (RARM)                        |</w:t>
      </w:r>
    </w:p>
    <w:p w14:paraId="41290113"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w:t>
      </w:r>
    </w:p>
    <w:p w14:paraId="5D1AFBBD"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|------------------------Supervisor: Dr.Chan----------------------------|</w:t>
      </w:r>
    </w:p>
    <w:p w14:paraId="6F38573A"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|----------------------Student: Lưu Quang Minh--------------------------|</w:t>
      </w:r>
    </w:p>
    <w:p w14:paraId="5F77368B"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|------------------Built for Senior project at VGU----------------------|</w:t>
      </w:r>
    </w:p>
    <w:p w14:paraId="7B7450AD"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|-------All Algorithms and Codes are created by Luu Quang Minh----------|</w:t>
      </w:r>
    </w:p>
    <w:p w14:paraId="3848096A"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|-------------------------Updated on Github:----------------------------|</w:t>
      </w:r>
    </w:p>
    <w:p w14:paraId="3E9DF80E"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|------https://github.com/minminlittleshrimp/RARM_senior_project--------|</w:t>
      </w:r>
    </w:p>
    <w:p w14:paraId="4D42150A"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|--------------------Built for non-commercial use-----------------------|</w:t>
      </w:r>
    </w:p>
    <w:p w14:paraId="7B2E064F"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xml:space="preserve">    |_______________________________________________________________________|</w:t>
      </w:r>
    </w:p>
    <w:p w14:paraId="2FB4F132"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w:t>
      </w:r>
    </w:p>
    <w:p w14:paraId="4B95E59A" w14:textId="4B97D46C"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#include </w:t>
      </w:r>
      <w:r w:rsidRPr="002026C4">
        <w:rPr>
          <w:rFonts w:ascii="Consolas" w:hAnsi="Consolas" w:cs="Times"/>
          <w:kern w:val="1"/>
          <w:sz w:val="22"/>
          <w:szCs w:val="22"/>
        </w:rPr>
        <w:t>&lt;stdint.h&gt;</w:t>
      </w:r>
    </w:p>
    <w:p w14:paraId="50962800" w14:textId="1061BD6A"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#include </w:t>
      </w:r>
      <w:r w:rsidRPr="002026C4">
        <w:rPr>
          <w:rFonts w:ascii="Consolas" w:hAnsi="Consolas" w:cs="Times"/>
          <w:kern w:val="1"/>
          <w:sz w:val="22"/>
          <w:szCs w:val="22"/>
        </w:rPr>
        <w:t>&lt;</w:t>
      </w:r>
      <w:r w:rsidRPr="002026C4">
        <w:rPr>
          <w:rFonts w:ascii="Consolas" w:hAnsi="Consolas" w:cs="Times"/>
          <w:b/>
          <w:color w:val="FF0000"/>
          <w:kern w:val="1"/>
          <w:sz w:val="22"/>
          <w:szCs w:val="22"/>
        </w:rPr>
        <w:t>Servo</w:t>
      </w:r>
      <w:r w:rsidRPr="002026C4">
        <w:rPr>
          <w:rFonts w:ascii="Consolas" w:hAnsi="Consolas" w:cs="Times"/>
          <w:kern w:val="1"/>
          <w:sz w:val="22"/>
          <w:szCs w:val="22"/>
        </w:rPr>
        <w:t>.h&gt;</w:t>
      </w:r>
    </w:p>
    <w:p w14:paraId="2B8966C9" w14:textId="77777777" w:rsidR="002026C4" w:rsidRPr="002026C4" w:rsidRDefault="002026C4" w:rsidP="002026C4">
      <w:pPr>
        <w:rPr>
          <w:rFonts w:ascii="Consolas" w:hAnsi="Consolas" w:cs="Times"/>
          <w:kern w:val="1"/>
          <w:sz w:val="22"/>
          <w:szCs w:val="22"/>
        </w:rPr>
      </w:pPr>
    </w:p>
    <w:p w14:paraId="5138FE3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//Servo list</w:t>
      </w:r>
    </w:p>
    <w:p w14:paraId="127E6678" w14:textId="77777777" w:rsidR="002026C4" w:rsidRPr="002026C4" w:rsidRDefault="002026C4" w:rsidP="002026C4">
      <w:pPr>
        <w:rPr>
          <w:rFonts w:ascii="Consolas" w:hAnsi="Consolas" w:cs="Times"/>
          <w:kern w:val="1"/>
          <w:sz w:val="22"/>
          <w:szCs w:val="22"/>
        </w:rPr>
      </w:pPr>
      <w:r w:rsidRPr="002026C4">
        <w:rPr>
          <w:rFonts w:ascii="Consolas" w:hAnsi="Consolas" w:cs="Times"/>
          <w:b/>
          <w:color w:val="FF0000"/>
          <w:kern w:val="1"/>
          <w:sz w:val="22"/>
          <w:szCs w:val="22"/>
        </w:rPr>
        <w:t>Servo</w:t>
      </w:r>
      <w:r w:rsidRPr="002026C4">
        <w:rPr>
          <w:rFonts w:ascii="Consolas" w:hAnsi="Consolas" w:cs="Times"/>
          <w:kern w:val="1"/>
          <w:sz w:val="22"/>
          <w:szCs w:val="22"/>
        </w:rPr>
        <w:t xml:space="preserve"> Joint1,Joint2,Joint3;</w:t>
      </w:r>
    </w:p>
    <w:p w14:paraId="162DCA2F" w14:textId="77777777" w:rsidR="002026C4" w:rsidRPr="002026C4" w:rsidRDefault="002026C4" w:rsidP="002026C4">
      <w:pPr>
        <w:rPr>
          <w:rFonts w:ascii="Consolas" w:hAnsi="Consolas" w:cs="Times"/>
          <w:kern w:val="1"/>
          <w:sz w:val="22"/>
          <w:szCs w:val="22"/>
        </w:rPr>
      </w:pPr>
      <w:r w:rsidRPr="002026C4">
        <w:rPr>
          <w:rFonts w:ascii="Consolas" w:hAnsi="Consolas" w:cs="Times"/>
          <w:b/>
          <w:color w:val="FF0000"/>
          <w:kern w:val="1"/>
          <w:sz w:val="22"/>
          <w:szCs w:val="22"/>
        </w:rPr>
        <w:t>Servo</w:t>
      </w:r>
      <w:r w:rsidRPr="002026C4">
        <w:rPr>
          <w:rFonts w:ascii="Consolas" w:hAnsi="Consolas" w:cs="Times"/>
          <w:kern w:val="1"/>
          <w:sz w:val="22"/>
          <w:szCs w:val="22"/>
        </w:rPr>
        <w:t xml:space="preserve"> Gripper,Turning,Rotate;</w:t>
      </w:r>
    </w:p>
    <w:p w14:paraId="75B23693" w14:textId="77777777" w:rsidR="002026C4" w:rsidRPr="002026C4" w:rsidRDefault="002026C4" w:rsidP="002026C4">
      <w:pPr>
        <w:rPr>
          <w:rFonts w:ascii="Consolas" w:hAnsi="Consolas" w:cs="Times"/>
          <w:kern w:val="1"/>
          <w:sz w:val="22"/>
          <w:szCs w:val="22"/>
        </w:rPr>
      </w:pPr>
    </w:p>
    <w:p w14:paraId="50E4ACDF" w14:textId="77777777" w:rsidR="002026C4" w:rsidRPr="002026C4" w:rsidRDefault="002026C4" w:rsidP="002026C4">
      <w:pPr>
        <w:rPr>
          <w:rFonts w:ascii="Consolas" w:hAnsi="Consolas" w:cs="Times"/>
          <w:kern w:val="1"/>
          <w:sz w:val="22"/>
          <w:szCs w:val="22"/>
        </w:rPr>
      </w:pPr>
      <w:r w:rsidRPr="002026C4">
        <w:rPr>
          <w:rFonts w:ascii="Consolas" w:hAnsi="Consolas" w:cs="Times"/>
          <w:color w:val="2E74B5" w:themeColor="accent5" w:themeShade="BF"/>
          <w:kern w:val="1"/>
          <w:sz w:val="22"/>
          <w:szCs w:val="22"/>
        </w:rPr>
        <w:t>char</w:t>
      </w:r>
      <w:r w:rsidRPr="002026C4">
        <w:rPr>
          <w:rFonts w:ascii="Consolas" w:hAnsi="Consolas" w:cs="Times"/>
          <w:kern w:val="1"/>
          <w:sz w:val="22"/>
          <w:szCs w:val="22"/>
        </w:rPr>
        <w:t xml:space="preserve"> buff;</w:t>
      </w:r>
    </w:p>
    <w:p w14:paraId="6FC8D06F" w14:textId="77777777" w:rsidR="002026C4" w:rsidRPr="002026C4" w:rsidRDefault="002026C4" w:rsidP="002026C4">
      <w:pPr>
        <w:rPr>
          <w:rFonts w:ascii="Consolas" w:hAnsi="Consolas" w:cs="Times"/>
          <w:kern w:val="1"/>
          <w:sz w:val="22"/>
          <w:szCs w:val="22"/>
        </w:rPr>
      </w:pPr>
    </w:p>
    <w:p w14:paraId="05F121F9"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//Max &amp; Min rotation</w:t>
      </w:r>
    </w:p>
    <w:p w14:paraId="0EB0F373"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Joint1DH 140</w:t>
      </w:r>
    </w:p>
    <w:p w14:paraId="357839C7"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Joint1DL 50</w:t>
      </w:r>
    </w:p>
    <w:p w14:paraId="604D4735" w14:textId="77777777" w:rsidR="002026C4" w:rsidRPr="002026C4" w:rsidRDefault="002026C4" w:rsidP="002026C4">
      <w:pPr>
        <w:rPr>
          <w:rFonts w:ascii="Consolas" w:hAnsi="Consolas" w:cs="Times"/>
          <w:kern w:val="1"/>
          <w:sz w:val="22"/>
          <w:szCs w:val="22"/>
        </w:rPr>
      </w:pPr>
    </w:p>
    <w:p w14:paraId="0FB193C6"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Joint2DH 160</w:t>
      </w:r>
    </w:p>
    <w:p w14:paraId="2A7ECC67"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Joint2DL 20</w:t>
      </w:r>
    </w:p>
    <w:p w14:paraId="5D744B1B" w14:textId="77777777" w:rsidR="002026C4" w:rsidRPr="002026C4" w:rsidRDefault="002026C4" w:rsidP="002026C4">
      <w:pPr>
        <w:rPr>
          <w:rFonts w:ascii="Consolas" w:hAnsi="Consolas" w:cs="Times"/>
          <w:kern w:val="1"/>
          <w:sz w:val="22"/>
          <w:szCs w:val="22"/>
        </w:rPr>
      </w:pPr>
    </w:p>
    <w:p w14:paraId="517233C8"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Joint3DH 160</w:t>
      </w:r>
    </w:p>
    <w:p w14:paraId="25396BDB"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Joint3DL 50</w:t>
      </w:r>
    </w:p>
    <w:p w14:paraId="26EB6F20" w14:textId="77777777" w:rsidR="002026C4" w:rsidRPr="002026C4" w:rsidRDefault="002026C4" w:rsidP="002026C4">
      <w:pPr>
        <w:rPr>
          <w:rFonts w:ascii="Consolas" w:hAnsi="Consolas" w:cs="Times"/>
          <w:kern w:val="1"/>
          <w:sz w:val="22"/>
          <w:szCs w:val="22"/>
        </w:rPr>
      </w:pPr>
    </w:p>
    <w:p w14:paraId="3112EBCD"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TurningDH 170</w:t>
      </w:r>
    </w:p>
    <w:p w14:paraId="3DECF4C2"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TurningDL 20</w:t>
      </w:r>
    </w:p>
    <w:p w14:paraId="467695C9" w14:textId="77777777" w:rsidR="002026C4" w:rsidRPr="002026C4" w:rsidRDefault="002026C4" w:rsidP="002026C4">
      <w:pPr>
        <w:rPr>
          <w:rFonts w:ascii="Consolas" w:hAnsi="Consolas" w:cs="Times"/>
          <w:kern w:val="1"/>
          <w:sz w:val="22"/>
          <w:szCs w:val="22"/>
        </w:rPr>
      </w:pPr>
    </w:p>
    <w:p w14:paraId="4E5D1BA8"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RotateDH 180</w:t>
      </w:r>
    </w:p>
    <w:p w14:paraId="64FADB7D"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RotateDL 0</w:t>
      </w:r>
    </w:p>
    <w:p w14:paraId="06C333FD" w14:textId="77777777" w:rsidR="002026C4" w:rsidRPr="002026C4" w:rsidRDefault="002026C4" w:rsidP="002026C4">
      <w:pPr>
        <w:rPr>
          <w:rFonts w:ascii="Consolas" w:hAnsi="Consolas" w:cs="Times"/>
          <w:kern w:val="1"/>
          <w:sz w:val="22"/>
          <w:szCs w:val="22"/>
        </w:rPr>
      </w:pPr>
    </w:p>
    <w:p w14:paraId="09AE21C4"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GripperDH 180</w:t>
      </w:r>
    </w:p>
    <w:p w14:paraId="78522029" w14:textId="77777777" w:rsidR="002026C4" w:rsidRPr="002026C4" w:rsidRDefault="002026C4" w:rsidP="002026C4">
      <w:pPr>
        <w:rPr>
          <w:rFonts w:ascii="Consolas" w:hAnsi="Consolas" w:cs="Times"/>
          <w:kern w:val="1"/>
          <w:sz w:val="22"/>
          <w:szCs w:val="22"/>
        </w:rPr>
      </w:pPr>
      <w:r w:rsidRPr="002026C4">
        <w:rPr>
          <w:rFonts w:ascii="Consolas" w:hAnsi="Consolas" w:cs="Times"/>
          <w:color w:val="BF8F00" w:themeColor="accent4" w:themeShade="BF"/>
          <w:kern w:val="1"/>
          <w:sz w:val="22"/>
          <w:szCs w:val="22"/>
        </w:rPr>
        <w:t xml:space="preserve">#define </w:t>
      </w:r>
      <w:r w:rsidRPr="002026C4">
        <w:rPr>
          <w:rFonts w:ascii="Consolas" w:hAnsi="Consolas" w:cs="Times"/>
          <w:kern w:val="1"/>
          <w:sz w:val="22"/>
          <w:szCs w:val="22"/>
        </w:rPr>
        <w:t>GripperDL 125</w:t>
      </w:r>
    </w:p>
    <w:p w14:paraId="01A8BB6F" w14:textId="77777777" w:rsidR="002026C4" w:rsidRPr="002026C4" w:rsidRDefault="002026C4" w:rsidP="002026C4">
      <w:pPr>
        <w:rPr>
          <w:rFonts w:ascii="Consolas" w:hAnsi="Consolas" w:cs="Times"/>
          <w:kern w:val="1"/>
          <w:sz w:val="22"/>
          <w:szCs w:val="22"/>
        </w:rPr>
      </w:pPr>
    </w:p>
    <w:p w14:paraId="412B5296"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w:t>
      </w:r>
    </w:p>
    <w:p w14:paraId="360C265A" w14:textId="77777777" w:rsidR="002026C4" w:rsidRPr="002026C4" w:rsidRDefault="002026C4" w:rsidP="002026C4">
      <w:pPr>
        <w:rPr>
          <w:rFonts w:ascii="Consolas" w:hAnsi="Consolas" w:cs="Times"/>
          <w:kern w:val="1"/>
          <w:sz w:val="22"/>
          <w:szCs w:val="22"/>
        </w:rPr>
      </w:pPr>
    </w:p>
    <w:p w14:paraId="0B28122E"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//Global Variable</w:t>
      </w:r>
    </w:p>
    <w:p w14:paraId="1B4E2D21" w14:textId="77777777" w:rsidR="002026C4" w:rsidRPr="002026C4" w:rsidRDefault="002026C4" w:rsidP="002026C4">
      <w:pPr>
        <w:rPr>
          <w:rFonts w:ascii="Consolas" w:hAnsi="Consolas" w:cs="Times"/>
          <w:kern w:val="1"/>
          <w:sz w:val="22"/>
          <w:szCs w:val="22"/>
        </w:rPr>
      </w:pPr>
      <w:r w:rsidRPr="002026C4">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StepX=1;</w:t>
      </w:r>
    </w:p>
    <w:p w14:paraId="21260A3B" w14:textId="77777777" w:rsidR="002026C4" w:rsidRPr="002026C4" w:rsidRDefault="002026C4" w:rsidP="002026C4">
      <w:pPr>
        <w:rPr>
          <w:rFonts w:ascii="Consolas" w:hAnsi="Consolas" w:cs="Times"/>
          <w:kern w:val="1"/>
          <w:sz w:val="22"/>
          <w:szCs w:val="22"/>
        </w:rPr>
      </w:pPr>
      <w:r w:rsidRPr="002026C4">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_DegJoint1=100,_DegJoint2=80,_DegJoint3=60;</w:t>
      </w:r>
    </w:p>
    <w:p w14:paraId="4B633899" w14:textId="77777777" w:rsidR="002026C4" w:rsidRPr="002026C4" w:rsidRDefault="002026C4" w:rsidP="002026C4">
      <w:pPr>
        <w:rPr>
          <w:rFonts w:ascii="Consolas" w:hAnsi="Consolas" w:cs="Times"/>
          <w:kern w:val="1"/>
          <w:sz w:val="22"/>
          <w:szCs w:val="22"/>
        </w:rPr>
      </w:pPr>
      <w:r w:rsidRPr="002026C4">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_DegGripper=30,_DegTurning=90,_DegRotate=90;</w:t>
      </w:r>
    </w:p>
    <w:p w14:paraId="387F2424" w14:textId="77777777" w:rsidR="002026C4" w:rsidRPr="002026C4" w:rsidRDefault="002026C4" w:rsidP="002026C4">
      <w:pPr>
        <w:rPr>
          <w:rFonts w:ascii="Consolas" w:hAnsi="Consolas" w:cs="Times"/>
          <w:kern w:val="1"/>
          <w:sz w:val="22"/>
          <w:szCs w:val="22"/>
        </w:rPr>
      </w:pPr>
    </w:p>
    <w:p w14:paraId="009A5BC3"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//Function</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for</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each</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Servo</w:t>
      </w:r>
    </w:p>
    <w:p w14:paraId="3CBF03C8"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//------------------Joint1-------------------------//</w:t>
      </w:r>
    </w:p>
    <w:p w14:paraId="0700F57D"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__Joint1(</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_TempDegJoint1)</w:t>
      </w:r>
    </w:p>
    <w:p w14:paraId="4AD6759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20699F4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(_TempDegJoint1&gt;_DegJoint1)</w:t>
      </w:r>
    </w:p>
    <w:p w14:paraId="0F116CC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A87927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_DegJoint1 += StepX;</w:t>
      </w:r>
    </w:p>
    <w:p w14:paraId="2E09EC11"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lastRenderedPageBreak/>
        <w:t>//Max</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rotation</w:t>
      </w:r>
    </w:p>
    <w:p w14:paraId="4DB21B0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(_DegJoint1&gt;Joint1DH)</w:t>
      </w:r>
    </w:p>
    <w:p w14:paraId="44C4712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_DegJoint1=Joint1DH;</w:t>
      </w:r>
    </w:p>
    <w:p w14:paraId="3F35BE2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Joint1.</w:t>
      </w:r>
      <w:r w:rsidRPr="00C6201D">
        <w:rPr>
          <w:rFonts w:ascii="Consolas" w:hAnsi="Consolas" w:cs="Times"/>
          <w:color w:val="FF0000"/>
          <w:kern w:val="1"/>
          <w:sz w:val="22"/>
          <w:szCs w:val="22"/>
        </w:rPr>
        <w:t>write</w:t>
      </w:r>
      <w:r w:rsidRPr="002026C4">
        <w:rPr>
          <w:rFonts w:ascii="Consolas" w:hAnsi="Consolas" w:cs="Times"/>
          <w:kern w:val="1"/>
          <w:sz w:val="22"/>
          <w:szCs w:val="22"/>
        </w:rPr>
        <w:t>(_DegJoint1);</w:t>
      </w:r>
    </w:p>
    <w:p w14:paraId="0BCDE2D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748372A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71D2146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365CC5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(_TempDegJoint1&lt;_DegJoint1)</w:t>
      </w:r>
    </w:p>
    <w:p w14:paraId="135D41D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BB3578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_DegJoint1 -= StepX;</w:t>
      </w:r>
    </w:p>
    <w:p w14:paraId="2A30C283"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//Min rotation</w:t>
      </w:r>
    </w:p>
    <w:p w14:paraId="2BA2DC8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(_DegJoint1&lt;Joint1DL)</w:t>
      </w:r>
    </w:p>
    <w:p w14:paraId="21F3F99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_DegJoint1=Joint1DL;</w:t>
      </w:r>
    </w:p>
    <w:p w14:paraId="27BA228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Joint1.</w:t>
      </w:r>
      <w:r w:rsidRPr="00C6201D">
        <w:rPr>
          <w:rFonts w:ascii="Consolas" w:hAnsi="Consolas" w:cs="Times"/>
          <w:color w:val="FF0000"/>
          <w:kern w:val="1"/>
          <w:sz w:val="22"/>
          <w:szCs w:val="22"/>
        </w:rPr>
        <w:t>write</w:t>
      </w:r>
      <w:r w:rsidRPr="002026C4">
        <w:rPr>
          <w:rFonts w:ascii="Consolas" w:hAnsi="Consolas" w:cs="Times"/>
          <w:kern w:val="1"/>
          <w:sz w:val="22"/>
          <w:szCs w:val="22"/>
        </w:rPr>
        <w:t>(_DegJoint1);</w:t>
      </w:r>
    </w:p>
    <w:p w14:paraId="2ACBF36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6D46A0F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499B2EE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61632CD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{Joint1.</w:t>
      </w:r>
      <w:r w:rsidRPr="00C6201D">
        <w:rPr>
          <w:rFonts w:ascii="Consolas" w:hAnsi="Consolas" w:cs="Times"/>
          <w:color w:val="FF0000"/>
          <w:kern w:val="1"/>
          <w:sz w:val="22"/>
          <w:szCs w:val="22"/>
        </w:rPr>
        <w:t>write</w:t>
      </w:r>
      <w:r w:rsidRPr="002026C4">
        <w:rPr>
          <w:rFonts w:ascii="Consolas" w:hAnsi="Consolas" w:cs="Times"/>
          <w:kern w:val="1"/>
          <w:sz w:val="22"/>
          <w:szCs w:val="22"/>
        </w:rPr>
        <w:t>(_DegJoint1);</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34BCBEB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47ECBD82" w14:textId="77777777" w:rsidR="002026C4" w:rsidRPr="002026C4" w:rsidRDefault="002026C4" w:rsidP="002026C4">
      <w:pPr>
        <w:rPr>
          <w:rFonts w:ascii="Consolas" w:hAnsi="Consolas" w:cs="Times"/>
          <w:kern w:val="1"/>
          <w:sz w:val="22"/>
          <w:szCs w:val="22"/>
        </w:rPr>
      </w:pPr>
    </w:p>
    <w:p w14:paraId="602EEDF4"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//------------------Joint2-------------------------//</w:t>
      </w:r>
    </w:p>
    <w:p w14:paraId="036B9FA8"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__Joint2(</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_TempDegJoint2)</w:t>
      </w:r>
    </w:p>
    <w:p w14:paraId="52D8A6B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5C811E5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(_TempDegJoint2&gt;_DegJoint2)</w:t>
      </w:r>
    </w:p>
    <w:p w14:paraId="6075B13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1E1D75D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_DegJoint2 += StepX;</w:t>
      </w:r>
    </w:p>
    <w:p w14:paraId="6B3F46B2"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//Max rotation</w:t>
      </w:r>
    </w:p>
    <w:p w14:paraId="7588095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(_DegJoint2&gt;Joint2DH)</w:t>
      </w:r>
    </w:p>
    <w:p w14:paraId="7EDAE6A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_DegJoint2=Joint2DH;</w:t>
      </w:r>
    </w:p>
    <w:p w14:paraId="2ECFA0B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Joint2.</w:t>
      </w:r>
      <w:r w:rsidRPr="00C6201D">
        <w:rPr>
          <w:rFonts w:ascii="Consolas" w:hAnsi="Consolas" w:cs="Times"/>
          <w:color w:val="FF0000"/>
          <w:kern w:val="1"/>
          <w:sz w:val="22"/>
          <w:szCs w:val="22"/>
        </w:rPr>
        <w:t>write</w:t>
      </w:r>
      <w:r w:rsidRPr="002026C4">
        <w:rPr>
          <w:rFonts w:ascii="Consolas" w:hAnsi="Consolas" w:cs="Times"/>
          <w:kern w:val="1"/>
          <w:sz w:val="22"/>
          <w:szCs w:val="22"/>
        </w:rPr>
        <w:t>(_DegJoint2);</w:t>
      </w:r>
    </w:p>
    <w:p w14:paraId="6E552C5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(20);</w:t>
      </w:r>
    </w:p>
    <w:p w14:paraId="54924D8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0BB645E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6AA3CE4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(_TempDegJoint2&lt;_DegJoint2)</w:t>
      </w:r>
    </w:p>
    <w:p w14:paraId="292CAE0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321D9D5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_DegJoint2 -= StepX;</w:t>
      </w:r>
    </w:p>
    <w:p w14:paraId="3529AEB4"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//Min</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rotation</w:t>
      </w:r>
    </w:p>
    <w:p w14:paraId="1B200DA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(_DegJoint2&lt;Joint2DL)</w:t>
      </w:r>
    </w:p>
    <w:p w14:paraId="37B8867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_DegJoint2=Joint2DL;</w:t>
      </w:r>
    </w:p>
    <w:p w14:paraId="3D0BC2B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Joint2.</w:t>
      </w:r>
      <w:r w:rsidRPr="00C6201D">
        <w:rPr>
          <w:rFonts w:ascii="Consolas" w:hAnsi="Consolas" w:cs="Times"/>
          <w:color w:val="FF0000"/>
          <w:kern w:val="1"/>
          <w:sz w:val="22"/>
          <w:szCs w:val="22"/>
        </w:rPr>
        <w:t>write</w:t>
      </w:r>
      <w:r w:rsidRPr="002026C4">
        <w:rPr>
          <w:rFonts w:ascii="Consolas" w:hAnsi="Consolas" w:cs="Times"/>
          <w:kern w:val="1"/>
          <w:sz w:val="22"/>
          <w:szCs w:val="22"/>
        </w:rPr>
        <w:t>(_DegJoint2);</w:t>
      </w:r>
    </w:p>
    <w:p w14:paraId="073AFDB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(20);</w:t>
      </w:r>
    </w:p>
    <w:p w14:paraId="7D2437A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7177401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6E3283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{Joint2.</w:t>
      </w:r>
      <w:r w:rsidRPr="00C6201D">
        <w:rPr>
          <w:rFonts w:ascii="Consolas" w:hAnsi="Consolas" w:cs="Times"/>
          <w:color w:val="FF0000"/>
          <w:kern w:val="1"/>
          <w:sz w:val="22"/>
          <w:szCs w:val="22"/>
        </w:rPr>
        <w:t>write</w:t>
      </w:r>
      <w:r w:rsidRPr="002026C4">
        <w:rPr>
          <w:rFonts w:ascii="Consolas" w:hAnsi="Consolas" w:cs="Times"/>
          <w:kern w:val="1"/>
          <w:sz w:val="22"/>
          <w:szCs w:val="22"/>
        </w:rPr>
        <w:t>(_DegJoint2);</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5389DEA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6B2F9A5C" w14:textId="77777777" w:rsidR="002026C4" w:rsidRPr="002026C4" w:rsidRDefault="002026C4" w:rsidP="002026C4">
      <w:pPr>
        <w:rPr>
          <w:rFonts w:ascii="Consolas" w:hAnsi="Consolas" w:cs="Times"/>
          <w:kern w:val="1"/>
          <w:sz w:val="22"/>
          <w:szCs w:val="22"/>
        </w:rPr>
      </w:pPr>
    </w:p>
    <w:p w14:paraId="1C41B8A1"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w:t>
      </w:r>
      <w:r w:rsidRPr="002026C4">
        <w:rPr>
          <w:rFonts w:ascii="Consolas" w:hAnsi="Consolas" w:cs="Times"/>
          <w:kern w:val="1"/>
          <w:sz w:val="22"/>
          <w:szCs w:val="22"/>
        </w:rPr>
        <w:t>------------------</w:t>
      </w:r>
      <w:r w:rsidRPr="00C6201D">
        <w:rPr>
          <w:rFonts w:ascii="Consolas" w:hAnsi="Consolas" w:cs="Times"/>
          <w:color w:val="A6A6A6" w:themeColor="background1" w:themeShade="A6"/>
          <w:kern w:val="1"/>
          <w:sz w:val="22"/>
          <w:szCs w:val="22"/>
        </w:rPr>
        <w:t>Joint3-------------------------//</w:t>
      </w:r>
    </w:p>
    <w:p w14:paraId="2054C00C"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__Joint3(</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_TempDegJoint3)</w:t>
      </w:r>
    </w:p>
    <w:p w14:paraId="6E5851B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4D44C78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(_TempDegJoint3&gt;_DegJoint3)</w:t>
      </w:r>
    </w:p>
    <w:p w14:paraId="62A685D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9696B1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_DegJoint3 += StepX;</w:t>
      </w:r>
    </w:p>
    <w:p w14:paraId="4C3F017D"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//Max</w:t>
      </w: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rotation</w:t>
      </w:r>
    </w:p>
    <w:p w14:paraId="2828FCF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(_DegJoint3&gt;Joint3DH)</w:t>
      </w:r>
    </w:p>
    <w:p w14:paraId="477D606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_DegJoint3=Joint3DH;</w:t>
      </w:r>
    </w:p>
    <w:p w14:paraId="2FE9277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Joint3.</w:t>
      </w:r>
      <w:r w:rsidRPr="00C6201D">
        <w:rPr>
          <w:rFonts w:ascii="Consolas" w:hAnsi="Consolas" w:cs="Times"/>
          <w:color w:val="FF0000"/>
          <w:kern w:val="1"/>
          <w:sz w:val="22"/>
          <w:szCs w:val="22"/>
        </w:rPr>
        <w:t>write</w:t>
      </w:r>
      <w:r w:rsidRPr="002026C4">
        <w:rPr>
          <w:rFonts w:ascii="Consolas" w:hAnsi="Consolas" w:cs="Times"/>
          <w:kern w:val="1"/>
          <w:sz w:val="22"/>
          <w:szCs w:val="22"/>
        </w:rPr>
        <w:t>(_DegJoint3);</w:t>
      </w:r>
    </w:p>
    <w:p w14:paraId="1E9CC3D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7F1222B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lastRenderedPageBreak/>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75CA99D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87E06A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(_TempDegJoint3&lt;_DegJoint3)</w:t>
      </w:r>
    </w:p>
    <w:p w14:paraId="15D2449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3E9EC59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_DegJoint3 -= StepX;</w:t>
      </w:r>
    </w:p>
    <w:p w14:paraId="6C0F6FDF"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//Min rotation</w:t>
      </w:r>
    </w:p>
    <w:p w14:paraId="2743B06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(_DegJoint3&lt;Joint3DL)</w:t>
      </w:r>
    </w:p>
    <w:p w14:paraId="6AD42D8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_DegJoint3=Joint3DL;</w:t>
      </w:r>
    </w:p>
    <w:p w14:paraId="68E3450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Joint3.</w:t>
      </w:r>
      <w:r w:rsidRPr="00C6201D">
        <w:rPr>
          <w:rFonts w:ascii="Consolas" w:hAnsi="Consolas" w:cs="Times"/>
          <w:color w:val="FF0000"/>
          <w:kern w:val="1"/>
          <w:sz w:val="22"/>
          <w:szCs w:val="22"/>
        </w:rPr>
        <w:t>write</w:t>
      </w:r>
      <w:r w:rsidRPr="002026C4">
        <w:rPr>
          <w:rFonts w:ascii="Consolas" w:hAnsi="Consolas" w:cs="Times"/>
          <w:kern w:val="1"/>
          <w:sz w:val="22"/>
          <w:szCs w:val="22"/>
        </w:rPr>
        <w:t>(_DegJoint3);</w:t>
      </w:r>
    </w:p>
    <w:p w14:paraId="71DCAF6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3A41FEA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10D3067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AAAD24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{Joint3.</w:t>
      </w:r>
      <w:r w:rsidRPr="00C6201D">
        <w:rPr>
          <w:rFonts w:ascii="Consolas" w:hAnsi="Consolas" w:cs="Times"/>
          <w:color w:val="FF0000"/>
          <w:kern w:val="1"/>
          <w:sz w:val="22"/>
          <w:szCs w:val="22"/>
        </w:rPr>
        <w:t>write</w:t>
      </w:r>
      <w:r w:rsidRPr="002026C4">
        <w:rPr>
          <w:rFonts w:ascii="Consolas" w:hAnsi="Consolas" w:cs="Times"/>
          <w:kern w:val="1"/>
          <w:sz w:val="22"/>
          <w:szCs w:val="22"/>
        </w:rPr>
        <w:t>(_DegJoint3);</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5650B9B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71F2755A" w14:textId="77777777" w:rsidR="002026C4" w:rsidRPr="002026C4" w:rsidRDefault="002026C4" w:rsidP="002026C4">
      <w:pPr>
        <w:rPr>
          <w:rFonts w:ascii="Consolas" w:hAnsi="Consolas" w:cs="Times"/>
          <w:kern w:val="1"/>
          <w:sz w:val="22"/>
          <w:szCs w:val="22"/>
        </w:rPr>
      </w:pPr>
    </w:p>
    <w:p w14:paraId="7D8CFAE6" w14:textId="77777777" w:rsidR="002026C4" w:rsidRPr="002026C4" w:rsidRDefault="002026C4" w:rsidP="002026C4">
      <w:pPr>
        <w:rPr>
          <w:rFonts w:ascii="Consolas" w:hAnsi="Consolas" w:cs="Times"/>
          <w:kern w:val="1"/>
          <w:sz w:val="22"/>
          <w:szCs w:val="22"/>
        </w:rPr>
      </w:pPr>
      <w:r w:rsidRPr="00C6201D">
        <w:rPr>
          <w:rFonts w:ascii="Consolas" w:hAnsi="Consolas" w:cs="Times"/>
          <w:color w:val="A6A6A6" w:themeColor="background1" w:themeShade="A6"/>
          <w:kern w:val="1"/>
          <w:sz w:val="22"/>
          <w:szCs w:val="22"/>
        </w:rPr>
        <w:t>//------------------Gripper-------------------------//</w:t>
      </w:r>
    </w:p>
    <w:p w14:paraId="2482377A"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__Gripper(</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_TempDegGripper)</w:t>
      </w:r>
    </w:p>
    <w:p w14:paraId="329708C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6738A2B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(_TempDegGripper&gt;_DegGripper)</w:t>
      </w:r>
    </w:p>
    <w:p w14:paraId="02C834C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559E9E3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_DegGripper += StepX;</w:t>
      </w:r>
    </w:p>
    <w:p w14:paraId="4129C7CE"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//Max rotation</w:t>
      </w:r>
    </w:p>
    <w:p w14:paraId="7AE3106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(_DegGripper&gt;GripperDH)</w:t>
      </w:r>
    </w:p>
    <w:p w14:paraId="73F97F8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_DegGripper=GripperDH;</w:t>
      </w:r>
    </w:p>
    <w:p w14:paraId="459E7A1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Gripper.</w:t>
      </w:r>
      <w:r w:rsidRPr="00C6201D">
        <w:rPr>
          <w:rFonts w:ascii="Consolas" w:hAnsi="Consolas" w:cs="Times"/>
          <w:color w:val="FF0000"/>
          <w:kern w:val="1"/>
          <w:sz w:val="22"/>
          <w:szCs w:val="22"/>
        </w:rPr>
        <w:t>write</w:t>
      </w:r>
      <w:r w:rsidRPr="002026C4">
        <w:rPr>
          <w:rFonts w:ascii="Consolas" w:hAnsi="Consolas" w:cs="Times"/>
          <w:kern w:val="1"/>
          <w:sz w:val="22"/>
          <w:szCs w:val="22"/>
        </w:rPr>
        <w:t>(_DegGripper);</w:t>
      </w:r>
    </w:p>
    <w:p w14:paraId="6BBFB886" w14:textId="77777777" w:rsidR="002026C4" w:rsidRPr="002026C4" w:rsidRDefault="002026C4" w:rsidP="002026C4">
      <w:pPr>
        <w:rPr>
          <w:rFonts w:ascii="Consolas" w:hAnsi="Consolas" w:cs="Times"/>
          <w:kern w:val="1"/>
          <w:sz w:val="22"/>
          <w:szCs w:val="22"/>
        </w:rPr>
      </w:pPr>
      <w:r w:rsidRPr="00C6201D">
        <w:rPr>
          <w:rFonts w:ascii="Consolas" w:hAnsi="Consolas" w:cs="Times"/>
          <w:color w:val="FF0000"/>
          <w:kern w:val="1"/>
          <w:sz w:val="22"/>
          <w:szCs w:val="22"/>
        </w:rPr>
        <w:t xml:space="preserve">  delay</w:t>
      </w:r>
      <w:r w:rsidRPr="002026C4">
        <w:rPr>
          <w:rFonts w:ascii="Consolas" w:hAnsi="Consolas" w:cs="Times"/>
          <w:kern w:val="1"/>
          <w:sz w:val="22"/>
          <w:szCs w:val="22"/>
        </w:rPr>
        <w:t>(10);</w:t>
      </w:r>
    </w:p>
    <w:p w14:paraId="3516CE8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46FE404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2F59E5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(_TempDegGripper&lt;_DegGripper)</w:t>
      </w:r>
    </w:p>
    <w:p w14:paraId="43C85DA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8BE892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_DegGripper -= StepX;</w:t>
      </w:r>
    </w:p>
    <w:p w14:paraId="40A10FDC"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//Min rotation</w:t>
      </w:r>
    </w:p>
    <w:p w14:paraId="7DEA51A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(_DegGripper&lt;GripperDL)</w:t>
      </w:r>
    </w:p>
    <w:p w14:paraId="214B284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_DegGripper=GripperDL;</w:t>
      </w:r>
    </w:p>
    <w:p w14:paraId="5B54A65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Gripper.</w:t>
      </w:r>
      <w:r w:rsidRPr="00C6201D">
        <w:rPr>
          <w:rFonts w:ascii="Consolas" w:hAnsi="Consolas" w:cs="Times"/>
          <w:color w:val="FF0000"/>
          <w:kern w:val="1"/>
          <w:sz w:val="22"/>
          <w:szCs w:val="22"/>
        </w:rPr>
        <w:t>write</w:t>
      </w:r>
      <w:r w:rsidRPr="002026C4">
        <w:rPr>
          <w:rFonts w:ascii="Consolas" w:hAnsi="Consolas" w:cs="Times"/>
          <w:kern w:val="1"/>
          <w:sz w:val="22"/>
          <w:szCs w:val="22"/>
        </w:rPr>
        <w:t>(_DegGripper);</w:t>
      </w:r>
    </w:p>
    <w:p w14:paraId="597D8E0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40BE6E2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649465D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C13F89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{Gripper.</w:t>
      </w:r>
      <w:r w:rsidRPr="00C6201D">
        <w:rPr>
          <w:rFonts w:ascii="Consolas" w:hAnsi="Consolas" w:cs="Times"/>
          <w:color w:val="FF0000"/>
          <w:kern w:val="1"/>
          <w:sz w:val="22"/>
          <w:szCs w:val="22"/>
        </w:rPr>
        <w:t>write</w:t>
      </w:r>
      <w:r w:rsidRPr="002026C4">
        <w:rPr>
          <w:rFonts w:ascii="Consolas" w:hAnsi="Consolas" w:cs="Times"/>
          <w:kern w:val="1"/>
          <w:sz w:val="22"/>
          <w:szCs w:val="22"/>
        </w:rPr>
        <w:t xml:space="preserve">(_DegGripper);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1534B2F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21C37099" w14:textId="77777777" w:rsidR="002026C4" w:rsidRPr="002026C4" w:rsidRDefault="002026C4" w:rsidP="002026C4">
      <w:pPr>
        <w:rPr>
          <w:rFonts w:ascii="Consolas" w:hAnsi="Consolas" w:cs="Times"/>
          <w:kern w:val="1"/>
          <w:sz w:val="22"/>
          <w:szCs w:val="22"/>
        </w:rPr>
      </w:pPr>
    </w:p>
    <w:p w14:paraId="61C36B81"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//------------------Turning-------------------------//</w:t>
      </w:r>
    </w:p>
    <w:p w14:paraId="21003079"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__Turning(</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_TempDegTurning)</w:t>
      </w:r>
    </w:p>
    <w:p w14:paraId="1F50480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65E9207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(_TempDegTurning&gt;_DegTurning)</w:t>
      </w:r>
    </w:p>
    <w:p w14:paraId="3B8F7E3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AE945D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_DegTurning += StepX;</w:t>
      </w:r>
    </w:p>
    <w:p w14:paraId="322A193C"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//Max rotation</w:t>
      </w:r>
    </w:p>
    <w:p w14:paraId="1416E67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(_DegTurning&gt;TurningDH)</w:t>
      </w:r>
    </w:p>
    <w:p w14:paraId="4D95457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_DegTurning=TurningDH;</w:t>
      </w:r>
    </w:p>
    <w:p w14:paraId="7297C4D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Turning.</w:t>
      </w:r>
      <w:r w:rsidRPr="00C6201D">
        <w:rPr>
          <w:rFonts w:ascii="Consolas" w:hAnsi="Consolas" w:cs="Times"/>
          <w:color w:val="FF0000"/>
          <w:kern w:val="1"/>
          <w:sz w:val="22"/>
          <w:szCs w:val="22"/>
        </w:rPr>
        <w:t>write</w:t>
      </w:r>
      <w:r w:rsidRPr="002026C4">
        <w:rPr>
          <w:rFonts w:ascii="Consolas" w:hAnsi="Consolas" w:cs="Times"/>
          <w:kern w:val="1"/>
          <w:sz w:val="22"/>
          <w:szCs w:val="22"/>
        </w:rPr>
        <w:t>(_DegTurning);</w:t>
      </w:r>
    </w:p>
    <w:p w14:paraId="4366822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4E9C18A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556B0D5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6EADB4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(_TempDegTurning&lt;_DegTurning)</w:t>
      </w:r>
    </w:p>
    <w:p w14:paraId="7AEB207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294A324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_DegTurning -= StepX;</w:t>
      </w:r>
    </w:p>
    <w:p w14:paraId="1E76AF2C"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lastRenderedPageBreak/>
        <w:t>//Min rotation</w:t>
      </w:r>
    </w:p>
    <w:p w14:paraId="4A2AF05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(_DegTurning&lt;TurningDL)</w:t>
      </w:r>
    </w:p>
    <w:p w14:paraId="6C5427A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_DegTurning=TurningDL;</w:t>
      </w:r>
    </w:p>
    <w:p w14:paraId="7381316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Turning.</w:t>
      </w:r>
      <w:r w:rsidRPr="00C6201D">
        <w:rPr>
          <w:rFonts w:ascii="Consolas" w:hAnsi="Consolas" w:cs="Times"/>
          <w:color w:val="FF0000"/>
          <w:kern w:val="1"/>
          <w:sz w:val="22"/>
          <w:szCs w:val="22"/>
        </w:rPr>
        <w:t>write</w:t>
      </w:r>
      <w:r w:rsidRPr="002026C4">
        <w:rPr>
          <w:rFonts w:ascii="Consolas" w:hAnsi="Consolas" w:cs="Times"/>
          <w:kern w:val="1"/>
          <w:sz w:val="22"/>
          <w:szCs w:val="22"/>
        </w:rPr>
        <w:t>(_DegTurning);</w:t>
      </w:r>
    </w:p>
    <w:p w14:paraId="3E50A45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36BE784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4419E6C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30B6709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{Turning.</w:t>
      </w:r>
      <w:r w:rsidRPr="00C6201D">
        <w:rPr>
          <w:rFonts w:ascii="Consolas" w:hAnsi="Consolas" w:cs="Times"/>
          <w:color w:val="FF0000"/>
          <w:kern w:val="1"/>
          <w:sz w:val="22"/>
          <w:szCs w:val="22"/>
        </w:rPr>
        <w:t>write</w:t>
      </w:r>
      <w:r w:rsidRPr="002026C4">
        <w:rPr>
          <w:rFonts w:ascii="Consolas" w:hAnsi="Consolas" w:cs="Times"/>
          <w:kern w:val="1"/>
          <w:sz w:val="22"/>
          <w:szCs w:val="22"/>
        </w:rPr>
        <w:t xml:space="preserve">(_DegTurning);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620997E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25159DB0" w14:textId="77777777" w:rsidR="002026C4" w:rsidRPr="002026C4" w:rsidRDefault="002026C4" w:rsidP="002026C4">
      <w:pPr>
        <w:rPr>
          <w:rFonts w:ascii="Consolas" w:hAnsi="Consolas" w:cs="Times"/>
          <w:kern w:val="1"/>
          <w:sz w:val="22"/>
          <w:szCs w:val="22"/>
        </w:rPr>
      </w:pPr>
    </w:p>
    <w:p w14:paraId="494F2CD3"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//------------------Rotate-------------------------//</w:t>
      </w:r>
    </w:p>
    <w:p w14:paraId="7D7763DB"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__Rotate(</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_TempDegRotate)</w:t>
      </w:r>
    </w:p>
    <w:p w14:paraId="683EB42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4892361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(_TempDegRotate&gt;_DegRotate)</w:t>
      </w:r>
    </w:p>
    <w:p w14:paraId="2C31650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DFE57A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_DegRotate += StepX;</w:t>
      </w:r>
    </w:p>
    <w:p w14:paraId="2175506D"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//Max rotation</w:t>
      </w:r>
    </w:p>
    <w:p w14:paraId="2C9B264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(_DegRotate&gt;RotateDH)</w:t>
      </w:r>
    </w:p>
    <w:p w14:paraId="5717A8D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_DegRotate=RotateDH;</w:t>
      </w:r>
    </w:p>
    <w:p w14:paraId="41B4108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Rotate.</w:t>
      </w:r>
      <w:r w:rsidRPr="00C6201D">
        <w:rPr>
          <w:rFonts w:ascii="Consolas" w:hAnsi="Consolas" w:cs="Times"/>
          <w:color w:val="FF0000"/>
          <w:kern w:val="1"/>
          <w:sz w:val="22"/>
          <w:szCs w:val="22"/>
        </w:rPr>
        <w:t>write</w:t>
      </w:r>
      <w:r w:rsidRPr="002026C4">
        <w:rPr>
          <w:rFonts w:ascii="Consolas" w:hAnsi="Consolas" w:cs="Times"/>
          <w:kern w:val="1"/>
          <w:sz w:val="22"/>
          <w:szCs w:val="22"/>
        </w:rPr>
        <w:t>(_DegRotate);</w:t>
      </w:r>
    </w:p>
    <w:p w14:paraId="33EBB4A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FF0000"/>
          <w:kern w:val="1"/>
          <w:sz w:val="22"/>
          <w:szCs w:val="22"/>
        </w:rPr>
        <w:t>delay</w:t>
      </w:r>
      <w:r w:rsidRPr="002026C4">
        <w:rPr>
          <w:rFonts w:ascii="Consolas" w:hAnsi="Consolas" w:cs="Times"/>
          <w:kern w:val="1"/>
          <w:sz w:val="22"/>
          <w:szCs w:val="22"/>
        </w:rPr>
        <w:t>(10);</w:t>
      </w:r>
    </w:p>
    <w:p w14:paraId="747E7D2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2;</w:t>
      </w:r>
    </w:p>
    <w:p w14:paraId="33941F2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547B066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 if</w:t>
      </w:r>
      <w:r w:rsidRPr="002026C4">
        <w:rPr>
          <w:rFonts w:ascii="Consolas" w:hAnsi="Consolas" w:cs="Times"/>
          <w:kern w:val="1"/>
          <w:sz w:val="22"/>
          <w:szCs w:val="22"/>
        </w:rPr>
        <w:t>(_TempDegRotate&lt;_DegRotate)</w:t>
      </w:r>
    </w:p>
    <w:p w14:paraId="0EB2BB2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9C3619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_DegRotate -= StepX;</w:t>
      </w:r>
    </w:p>
    <w:p w14:paraId="57830F08"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//Min rotation</w:t>
      </w:r>
    </w:p>
    <w:p w14:paraId="59E47C7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if</w:t>
      </w:r>
      <w:r w:rsidRPr="002026C4">
        <w:rPr>
          <w:rFonts w:ascii="Consolas" w:hAnsi="Consolas" w:cs="Times"/>
          <w:kern w:val="1"/>
          <w:sz w:val="22"/>
          <w:szCs w:val="22"/>
        </w:rPr>
        <w:t>(_DegRotate&lt;RotateDL)</w:t>
      </w:r>
    </w:p>
    <w:p w14:paraId="2D8719C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_DegRotate=RotateDL;</w:t>
      </w:r>
    </w:p>
    <w:p w14:paraId="32F3A9A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Rotate.</w:t>
      </w:r>
      <w:r w:rsidRPr="00C6201D">
        <w:rPr>
          <w:rFonts w:ascii="Consolas" w:hAnsi="Consolas" w:cs="Times"/>
          <w:color w:val="FF0000"/>
          <w:kern w:val="1"/>
          <w:sz w:val="22"/>
          <w:szCs w:val="22"/>
        </w:rPr>
        <w:t>write</w:t>
      </w:r>
      <w:r w:rsidRPr="002026C4">
        <w:rPr>
          <w:rFonts w:ascii="Consolas" w:hAnsi="Consolas" w:cs="Times"/>
          <w:kern w:val="1"/>
          <w:sz w:val="22"/>
          <w:szCs w:val="22"/>
        </w:rPr>
        <w:t>(_DegRotate);</w:t>
      </w:r>
    </w:p>
    <w:p w14:paraId="48C02969" w14:textId="77777777" w:rsidR="002026C4" w:rsidRPr="002026C4" w:rsidRDefault="002026C4" w:rsidP="002026C4">
      <w:pPr>
        <w:rPr>
          <w:rFonts w:ascii="Consolas" w:hAnsi="Consolas" w:cs="Times"/>
          <w:kern w:val="1"/>
          <w:sz w:val="22"/>
          <w:szCs w:val="22"/>
        </w:rPr>
      </w:pPr>
      <w:r w:rsidRPr="00C6201D">
        <w:rPr>
          <w:rFonts w:ascii="Consolas" w:hAnsi="Consolas" w:cs="Times"/>
          <w:color w:val="FF0000"/>
          <w:kern w:val="1"/>
          <w:sz w:val="22"/>
          <w:szCs w:val="22"/>
        </w:rPr>
        <w:t xml:space="preserve">  delay</w:t>
      </w:r>
      <w:r w:rsidRPr="002026C4">
        <w:rPr>
          <w:rFonts w:ascii="Consolas" w:hAnsi="Consolas" w:cs="Times"/>
          <w:kern w:val="1"/>
          <w:sz w:val="22"/>
          <w:szCs w:val="22"/>
        </w:rPr>
        <w:t>(10);</w:t>
      </w:r>
    </w:p>
    <w:p w14:paraId="0F016E6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1;</w:t>
      </w:r>
    </w:p>
    <w:p w14:paraId="44F4FCF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598AB1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else</w:t>
      </w:r>
      <w:r w:rsidRPr="002026C4">
        <w:rPr>
          <w:rFonts w:ascii="Consolas" w:hAnsi="Consolas" w:cs="Times"/>
          <w:kern w:val="1"/>
          <w:sz w:val="22"/>
          <w:szCs w:val="22"/>
        </w:rPr>
        <w:t xml:space="preserve"> {Rotate.</w:t>
      </w:r>
      <w:r w:rsidRPr="00C6201D">
        <w:rPr>
          <w:rFonts w:ascii="Consolas" w:hAnsi="Consolas" w:cs="Times"/>
          <w:color w:val="FF0000"/>
          <w:kern w:val="1"/>
          <w:sz w:val="22"/>
          <w:szCs w:val="22"/>
        </w:rPr>
        <w:t>write</w:t>
      </w:r>
      <w:r w:rsidRPr="002026C4">
        <w:rPr>
          <w:rFonts w:ascii="Consolas" w:hAnsi="Consolas" w:cs="Times"/>
          <w:kern w:val="1"/>
          <w:sz w:val="22"/>
          <w:szCs w:val="22"/>
        </w:rPr>
        <w:t>(_DegRotate);</w:t>
      </w:r>
      <w:r w:rsidRPr="00C6201D">
        <w:rPr>
          <w:rFonts w:ascii="Consolas" w:hAnsi="Consolas" w:cs="Times"/>
          <w:color w:val="BF8F00" w:themeColor="accent4" w:themeShade="BF"/>
          <w:kern w:val="1"/>
          <w:sz w:val="22"/>
          <w:szCs w:val="22"/>
        </w:rPr>
        <w:t>return</w:t>
      </w:r>
      <w:r w:rsidRPr="002026C4">
        <w:rPr>
          <w:rFonts w:ascii="Consolas" w:hAnsi="Consolas" w:cs="Times"/>
          <w:kern w:val="1"/>
          <w:sz w:val="22"/>
          <w:szCs w:val="22"/>
        </w:rPr>
        <w:t xml:space="preserve"> 0;}</w:t>
      </w:r>
    </w:p>
    <w:p w14:paraId="4CE8E07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1CF7C472" w14:textId="77777777" w:rsidR="002026C4" w:rsidRPr="002026C4" w:rsidRDefault="002026C4" w:rsidP="002026C4">
      <w:pPr>
        <w:rPr>
          <w:rFonts w:ascii="Consolas" w:hAnsi="Consolas" w:cs="Times"/>
          <w:kern w:val="1"/>
          <w:sz w:val="22"/>
          <w:szCs w:val="22"/>
        </w:rPr>
      </w:pPr>
    </w:p>
    <w:p w14:paraId="6837F804"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//----------------Main code for control 6 servos--------------//</w:t>
      </w:r>
    </w:p>
    <w:p w14:paraId="4632B0E8"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t>void</w:t>
      </w:r>
      <w:r w:rsidRPr="002026C4">
        <w:rPr>
          <w:rFonts w:ascii="Consolas" w:hAnsi="Consolas" w:cs="Times"/>
          <w:kern w:val="1"/>
          <w:sz w:val="22"/>
          <w:szCs w:val="22"/>
        </w:rPr>
        <w:t xml:space="preserve"> setup()</w:t>
      </w:r>
    </w:p>
    <w:p w14:paraId="21B98D0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6662EED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C6201D">
        <w:rPr>
          <w:rFonts w:ascii="Consolas" w:hAnsi="Consolas" w:cs="Times"/>
          <w:color w:val="FF0000"/>
          <w:kern w:val="1"/>
          <w:sz w:val="22"/>
          <w:szCs w:val="22"/>
        </w:rPr>
        <w:t>begin</w:t>
      </w:r>
      <w:r w:rsidRPr="002026C4">
        <w:rPr>
          <w:rFonts w:ascii="Consolas" w:hAnsi="Consolas" w:cs="Times"/>
          <w:kern w:val="1"/>
          <w:sz w:val="22"/>
          <w:szCs w:val="22"/>
        </w:rPr>
        <w:t>(9600);</w:t>
      </w:r>
    </w:p>
    <w:p w14:paraId="7C72D1D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b/>
          <w:color w:val="FF0000"/>
          <w:kern w:val="1"/>
          <w:sz w:val="22"/>
          <w:szCs w:val="22"/>
        </w:rPr>
        <w:t>Serial</w:t>
      </w:r>
      <w:r w:rsidRPr="002026C4">
        <w:rPr>
          <w:rFonts w:ascii="Consolas" w:hAnsi="Consolas" w:cs="Times"/>
          <w:kern w:val="1"/>
          <w:sz w:val="22"/>
          <w:szCs w:val="22"/>
        </w:rPr>
        <w:t>.</w:t>
      </w:r>
      <w:r w:rsidRPr="00C6201D">
        <w:rPr>
          <w:rFonts w:ascii="Consolas" w:hAnsi="Consolas" w:cs="Times"/>
          <w:color w:val="FF0000"/>
          <w:kern w:val="1"/>
          <w:sz w:val="22"/>
          <w:szCs w:val="22"/>
        </w:rPr>
        <w:t>println</w:t>
      </w:r>
      <w:r w:rsidRPr="002026C4">
        <w:rPr>
          <w:rFonts w:ascii="Consolas" w:hAnsi="Consolas" w:cs="Times"/>
          <w:kern w:val="1"/>
          <w:sz w:val="22"/>
          <w:szCs w:val="22"/>
        </w:rPr>
        <w:t>("D6ARMv01");</w:t>
      </w:r>
    </w:p>
    <w:p w14:paraId="5BE9872A" w14:textId="77777777" w:rsidR="002026C4" w:rsidRPr="002026C4" w:rsidRDefault="002026C4" w:rsidP="002026C4">
      <w:pPr>
        <w:rPr>
          <w:rFonts w:ascii="Consolas" w:hAnsi="Consolas" w:cs="Times"/>
          <w:kern w:val="1"/>
          <w:sz w:val="22"/>
          <w:szCs w:val="22"/>
        </w:rPr>
      </w:pPr>
    </w:p>
    <w:p w14:paraId="28F3308C"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//Set servos to pins</w:t>
      </w:r>
    </w:p>
    <w:p w14:paraId="149A3FF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7C9540D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Turning.</w:t>
      </w:r>
      <w:r w:rsidRPr="00C6201D">
        <w:rPr>
          <w:rFonts w:ascii="Consolas" w:hAnsi="Consolas" w:cs="Times"/>
          <w:color w:val="FF0000"/>
          <w:kern w:val="1"/>
          <w:sz w:val="22"/>
          <w:szCs w:val="22"/>
        </w:rPr>
        <w:t>attach</w:t>
      </w:r>
      <w:r w:rsidRPr="002026C4">
        <w:rPr>
          <w:rFonts w:ascii="Consolas" w:hAnsi="Consolas" w:cs="Times"/>
          <w:kern w:val="1"/>
          <w:sz w:val="22"/>
          <w:szCs w:val="22"/>
        </w:rPr>
        <w:t>(11);</w:t>
      </w:r>
    </w:p>
    <w:p w14:paraId="04E5954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Joint3.</w:t>
      </w:r>
      <w:r w:rsidRPr="00C6201D">
        <w:rPr>
          <w:rFonts w:ascii="Consolas" w:hAnsi="Consolas" w:cs="Times"/>
          <w:color w:val="FF0000"/>
          <w:kern w:val="1"/>
          <w:sz w:val="22"/>
          <w:szCs w:val="22"/>
        </w:rPr>
        <w:t>attach</w:t>
      </w:r>
      <w:r w:rsidRPr="002026C4">
        <w:rPr>
          <w:rFonts w:ascii="Consolas" w:hAnsi="Consolas" w:cs="Times"/>
          <w:kern w:val="1"/>
          <w:sz w:val="22"/>
          <w:szCs w:val="22"/>
        </w:rPr>
        <w:t>(10);</w:t>
      </w:r>
    </w:p>
    <w:p w14:paraId="769DAE7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Joint2.</w:t>
      </w:r>
      <w:r w:rsidRPr="00C6201D">
        <w:rPr>
          <w:rFonts w:ascii="Consolas" w:hAnsi="Consolas" w:cs="Times"/>
          <w:color w:val="FF0000"/>
          <w:kern w:val="1"/>
          <w:sz w:val="22"/>
          <w:szCs w:val="22"/>
        </w:rPr>
        <w:t>attach</w:t>
      </w:r>
      <w:r w:rsidRPr="002026C4">
        <w:rPr>
          <w:rFonts w:ascii="Consolas" w:hAnsi="Consolas" w:cs="Times"/>
          <w:kern w:val="1"/>
          <w:sz w:val="22"/>
          <w:szCs w:val="22"/>
        </w:rPr>
        <w:t>(9);</w:t>
      </w:r>
    </w:p>
    <w:p w14:paraId="1A3B295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Joint1.</w:t>
      </w:r>
      <w:r w:rsidRPr="00C6201D">
        <w:rPr>
          <w:rFonts w:ascii="Consolas" w:hAnsi="Consolas" w:cs="Times"/>
          <w:color w:val="FF0000"/>
          <w:kern w:val="1"/>
          <w:sz w:val="22"/>
          <w:szCs w:val="22"/>
        </w:rPr>
        <w:t>attach</w:t>
      </w:r>
      <w:r w:rsidRPr="002026C4">
        <w:rPr>
          <w:rFonts w:ascii="Consolas" w:hAnsi="Consolas" w:cs="Times"/>
          <w:kern w:val="1"/>
          <w:sz w:val="22"/>
          <w:szCs w:val="22"/>
        </w:rPr>
        <w:t>(6);</w:t>
      </w:r>
    </w:p>
    <w:p w14:paraId="6AAD5F8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Rotate.</w:t>
      </w:r>
      <w:r w:rsidRPr="00C6201D">
        <w:rPr>
          <w:rFonts w:ascii="Consolas" w:hAnsi="Consolas" w:cs="Times"/>
          <w:color w:val="FF0000"/>
          <w:kern w:val="1"/>
          <w:sz w:val="22"/>
          <w:szCs w:val="22"/>
        </w:rPr>
        <w:t>attach</w:t>
      </w:r>
      <w:r w:rsidRPr="002026C4">
        <w:rPr>
          <w:rFonts w:ascii="Consolas" w:hAnsi="Consolas" w:cs="Times"/>
          <w:kern w:val="1"/>
          <w:sz w:val="22"/>
          <w:szCs w:val="22"/>
        </w:rPr>
        <w:t>(5);</w:t>
      </w:r>
    </w:p>
    <w:p w14:paraId="1837442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Gripper.</w:t>
      </w:r>
      <w:r w:rsidRPr="00C6201D">
        <w:rPr>
          <w:rFonts w:ascii="Consolas" w:hAnsi="Consolas" w:cs="Times"/>
          <w:color w:val="FF0000"/>
          <w:kern w:val="1"/>
          <w:sz w:val="22"/>
          <w:szCs w:val="22"/>
        </w:rPr>
        <w:t>attach</w:t>
      </w:r>
      <w:r w:rsidRPr="002026C4">
        <w:rPr>
          <w:rFonts w:ascii="Consolas" w:hAnsi="Consolas" w:cs="Times"/>
          <w:kern w:val="1"/>
          <w:sz w:val="22"/>
          <w:szCs w:val="22"/>
        </w:rPr>
        <w:t>(3);</w:t>
      </w:r>
    </w:p>
    <w:p w14:paraId="1B3E0175" w14:textId="77777777" w:rsidR="002026C4" w:rsidRPr="002026C4" w:rsidRDefault="002026C4" w:rsidP="002026C4">
      <w:pPr>
        <w:rPr>
          <w:rFonts w:ascii="Consolas" w:hAnsi="Consolas" w:cs="Times"/>
          <w:kern w:val="1"/>
          <w:sz w:val="22"/>
          <w:szCs w:val="22"/>
        </w:rPr>
      </w:pPr>
    </w:p>
    <w:p w14:paraId="34CA99F4"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//Set all check-variable--&gt;.write(); return 0;</w:t>
      </w:r>
    </w:p>
    <w:p w14:paraId="5B81052C" w14:textId="77777777" w:rsidR="002026C4" w:rsidRPr="002026C4" w:rsidRDefault="002026C4" w:rsidP="002026C4">
      <w:pPr>
        <w:rPr>
          <w:rFonts w:ascii="Consolas" w:hAnsi="Consolas" w:cs="Times"/>
          <w:kern w:val="1"/>
          <w:sz w:val="22"/>
          <w:szCs w:val="22"/>
        </w:rPr>
      </w:pPr>
    </w:p>
    <w:p w14:paraId="3853207D" w14:textId="51627B62" w:rsidR="002026C4" w:rsidRPr="002026C4" w:rsidRDefault="007B766B" w:rsidP="002026C4">
      <w:pPr>
        <w:rPr>
          <w:rFonts w:ascii="Consolas" w:hAnsi="Consolas" w:cs="Times"/>
          <w:kern w:val="1"/>
          <w:sz w:val="22"/>
          <w:szCs w:val="22"/>
        </w:rPr>
      </w:pPr>
      <w:r>
        <w:rPr>
          <w:rFonts w:ascii="Consolas" w:hAnsi="Consolas" w:cs="Times"/>
          <w:kern w:val="1"/>
          <w:sz w:val="22"/>
          <w:szCs w:val="22"/>
        </w:rPr>
        <w:t xml:space="preserve">  __Joint1(70);__Joint2(70);</w:t>
      </w:r>
      <w:r w:rsidR="002026C4" w:rsidRPr="002026C4">
        <w:rPr>
          <w:rFonts w:ascii="Consolas" w:hAnsi="Consolas" w:cs="Times"/>
          <w:kern w:val="1"/>
          <w:sz w:val="22"/>
          <w:szCs w:val="22"/>
        </w:rPr>
        <w:t>__Joint3(70);</w:t>
      </w:r>
    </w:p>
    <w:p w14:paraId="375C4733" w14:textId="22DFD0B0" w:rsidR="002026C4" w:rsidRPr="002026C4" w:rsidRDefault="007B766B" w:rsidP="002026C4">
      <w:pPr>
        <w:rPr>
          <w:rFonts w:ascii="Consolas" w:hAnsi="Consolas" w:cs="Times"/>
          <w:kern w:val="1"/>
          <w:sz w:val="22"/>
          <w:szCs w:val="22"/>
        </w:rPr>
      </w:pPr>
      <w:r>
        <w:rPr>
          <w:rFonts w:ascii="Consolas" w:hAnsi="Consolas" w:cs="Times"/>
          <w:kern w:val="1"/>
          <w:sz w:val="22"/>
          <w:szCs w:val="22"/>
        </w:rPr>
        <w:t xml:space="preserve">  __Gripper(130);__Turning(90);</w:t>
      </w:r>
      <w:r w:rsidR="002026C4" w:rsidRPr="002026C4">
        <w:rPr>
          <w:rFonts w:ascii="Consolas" w:hAnsi="Consolas" w:cs="Times"/>
          <w:kern w:val="1"/>
          <w:sz w:val="22"/>
          <w:szCs w:val="22"/>
        </w:rPr>
        <w:t xml:space="preserve"> __Rotate(90);</w:t>
      </w:r>
    </w:p>
    <w:p w14:paraId="6A244505" w14:textId="0430C131" w:rsid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5D703370" w14:textId="77777777" w:rsidR="007B766B" w:rsidRPr="002026C4" w:rsidRDefault="007B766B" w:rsidP="002026C4">
      <w:pPr>
        <w:rPr>
          <w:rFonts w:ascii="Consolas" w:hAnsi="Consolas" w:cs="Times"/>
          <w:kern w:val="1"/>
          <w:sz w:val="22"/>
          <w:szCs w:val="22"/>
        </w:rPr>
      </w:pPr>
    </w:p>
    <w:p w14:paraId="0C78B453" w14:textId="77777777" w:rsidR="002026C4" w:rsidRPr="002026C4" w:rsidRDefault="002026C4" w:rsidP="002026C4">
      <w:pPr>
        <w:rPr>
          <w:rFonts w:ascii="Consolas" w:hAnsi="Consolas" w:cs="Times"/>
          <w:kern w:val="1"/>
          <w:sz w:val="22"/>
          <w:szCs w:val="22"/>
        </w:rPr>
      </w:pPr>
      <w:r w:rsidRPr="00D05953">
        <w:rPr>
          <w:rFonts w:ascii="Consolas" w:hAnsi="Consolas" w:cs="Times"/>
          <w:color w:val="2E74B5" w:themeColor="accent5" w:themeShade="BF"/>
          <w:kern w:val="1"/>
          <w:sz w:val="22"/>
          <w:szCs w:val="22"/>
        </w:rPr>
        <w:lastRenderedPageBreak/>
        <w:t>void</w:t>
      </w:r>
      <w:r w:rsidRPr="002026C4">
        <w:rPr>
          <w:rFonts w:ascii="Consolas" w:hAnsi="Consolas" w:cs="Times"/>
          <w:kern w:val="1"/>
          <w:sz w:val="22"/>
          <w:szCs w:val="22"/>
        </w:rPr>
        <w:t xml:space="preserve"> </w:t>
      </w:r>
      <w:r w:rsidRPr="00D20983">
        <w:rPr>
          <w:rFonts w:ascii="Consolas" w:hAnsi="Consolas" w:cs="Times"/>
          <w:color w:val="BF8F00" w:themeColor="accent4" w:themeShade="BF"/>
          <w:kern w:val="1"/>
          <w:sz w:val="22"/>
          <w:szCs w:val="22"/>
        </w:rPr>
        <w:t>loop</w:t>
      </w:r>
      <w:r w:rsidRPr="002026C4">
        <w:rPr>
          <w:rFonts w:ascii="Consolas" w:hAnsi="Consolas" w:cs="Times"/>
          <w:kern w:val="1"/>
          <w:sz w:val="22"/>
          <w:szCs w:val="22"/>
        </w:rPr>
        <w:t>()</w:t>
      </w:r>
    </w:p>
    <w:p w14:paraId="0DAA900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w:t>
      </w:r>
    </w:p>
    <w:p w14:paraId="6363EEAC" w14:textId="77777777" w:rsidR="002026C4" w:rsidRPr="002026C4" w:rsidRDefault="002026C4" w:rsidP="002026C4">
      <w:pPr>
        <w:rPr>
          <w:rFonts w:ascii="Consolas" w:hAnsi="Consolas" w:cs="Times"/>
          <w:kern w:val="1"/>
          <w:sz w:val="22"/>
          <w:szCs w:val="22"/>
        </w:rPr>
      </w:pPr>
    </w:p>
    <w:p w14:paraId="0BC83B0B" w14:textId="77777777" w:rsidR="002026C4" w:rsidRPr="00C6201D" w:rsidRDefault="002026C4" w:rsidP="002026C4">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//Variable to increase by StepX in rotation</w:t>
      </w:r>
    </w:p>
    <w:p w14:paraId="1B8DC07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TempJoint1,TempJoint2, TempJoint3;</w:t>
      </w:r>
    </w:p>
    <w:p w14:paraId="281D097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TempGripper, TempTurning, TempRotate;</w:t>
      </w:r>
    </w:p>
    <w:p w14:paraId="7D01069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StepJoint1, StepJoint2, StepJoint3;</w:t>
      </w:r>
    </w:p>
    <w:p w14:paraId="2B66284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2E74B5" w:themeColor="accent5" w:themeShade="BF"/>
          <w:kern w:val="1"/>
          <w:sz w:val="22"/>
          <w:szCs w:val="22"/>
        </w:rPr>
        <w:t xml:space="preserve">uint8_t </w:t>
      </w:r>
      <w:r w:rsidRPr="002026C4">
        <w:rPr>
          <w:rFonts w:ascii="Consolas" w:hAnsi="Consolas" w:cs="Times"/>
          <w:kern w:val="1"/>
          <w:sz w:val="22"/>
          <w:szCs w:val="22"/>
        </w:rPr>
        <w:t>StepGripper, StepTurning, StepRotate;</w:t>
      </w:r>
    </w:p>
    <w:p w14:paraId="0923A414" w14:textId="77777777" w:rsidR="002026C4" w:rsidRPr="002026C4" w:rsidRDefault="002026C4" w:rsidP="002026C4">
      <w:pPr>
        <w:rPr>
          <w:rFonts w:ascii="Consolas" w:hAnsi="Consolas" w:cs="Times"/>
          <w:kern w:val="1"/>
          <w:sz w:val="22"/>
          <w:szCs w:val="22"/>
        </w:rPr>
      </w:pPr>
    </w:p>
    <w:p w14:paraId="375A51E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if(</w:t>
      </w:r>
      <w:r w:rsidRPr="00D05953">
        <w:rPr>
          <w:rFonts w:ascii="Consolas" w:hAnsi="Consolas" w:cs="Times"/>
          <w:b/>
          <w:color w:val="FF0000"/>
          <w:kern w:val="1"/>
          <w:sz w:val="22"/>
          <w:szCs w:val="22"/>
        </w:rPr>
        <w:t>Serial</w:t>
      </w:r>
      <w:r w:rsidRPr="002026C4">
        <w:rPr>
          <w:rFonts w:ascii="Consolas" w:hAnsi="Consolas" w:cs="Times"/>
          <w:kern w:val="1"/>
          <w:sz w:val="22"/>
          <w:szCs w:val="22"/>
        </w:rPr>
        <w:t>.</w:t>
      </w:r>
      <w:r w:rsidRPr="00D05953">
        <w:rPr>
          <w:rFonts w:ascii="Consolas" w:hAnsi="Consolas" w:cs="Times"/>
          <w:color w:val="FF0000"/>
          <w:kern w:val="1"/>
          <w:sz w:val="22"/>
          <w:szCs w:val="22"/>
        </w:rPr>
        <w:t>available</w:t>
      </w:r>
      <w:r w:rsidRPr="002026C4">
        <w:rPr>
          <w:rFonts w:ascii="Consolas" w:hAnsi="Consolas" w:cs="Times"/>
          <w:kern w:val="1"/>
          <w:sz w:val="22"/>
          <w:szCs w:val="22"/>
        </w:rPr>
        <w:t>()&gt;0)</w:t>
      </w:r>
    </w:p>
    <w:p w14:paraId="1F05056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1EADFFC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buff=</w:t>
      </w:r>
      <w:r w:rsidRPr="00D05953">
        <w:rPr>
          <w:rFonts w:ascii="Consolas" w:hAnsi="Consolas" w:cs="Times"/>
          <w:b/>
          <w:color w:val="FF0000"/>
          <w:kern w:val="1"/>
          <w:sz w:val="22"/>
          <w:szCs w:val="22"/>
        </w:rPr>
        <w:t>Serial</w:t>
      </w:r>
      <w:r w:rsidRPr="002026C4">
        <w:rPr>
          <w:rFonts w:ascii="Consolas" w:hAnsi="Consolas" w:cs="Times"/>
          <w:kern w:val="1"/>
          <w:sz w:val="22"/>
          <w:szCs w:val="22"/>
        </w:rPr>
        <w:t>.</w:t>
      </w:r>
      <w:r w:rsidRPr="00D05953">
        <w:rPr>
          <w:rFonts w:ascii="Consolas" w:hAnsi="Consolas" w:cs="Times"/>
          <w:color w:val="FF0000"/>
          <w:kern w:val="1"/>
          <w:sz w:val="22"/>
          <w:szCs w:val="22"/>
        </w:rPr>
        <w:t>read</w:t>
      </w:r>
      <w:r w:rsidRPr="002026C4">
        <w:rPr>
          <w:rFonts w:ascii="Consolas" w:hAnsi="Consolas" w:cs="Times"/>
          <w:kern w:val="1"/>
          <w:sz w:val="22"/>
          <w:szCs w:val="22"/>
        </w:rPr>
        <w:t>();</w:t>
      </w:r>
    </w:p>
    <w:p w14:paraId="1439BB8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b/>
          <w:color w:val="FF0000"/>
          <w:kern w:val="1"/>
          <w:sz w:val="22"/>
          <w:szCs w:val="22"/>
        </w:rPr>
        <w:t>Serial</w:t>
      </w:r>
      <w:r w:rsidRPr="002026C4">
        <w:rPr>
          <w:rFonts w:ascii="Consolas" w:hAnsi="Consolas" w:cs="Times"/>
          <w:kern w:val="1"/>
          <w:sz w:val="22"/>
          <w:szCs w:val="22"/>
        </w:rPr>
        <w:t>.</w:t>
      </w:r>
      <w:r w:rsidRPr="00D05953">
        <w:rPr>
          <w:rFonts w:ascii="Consolas" w:hAnsi="Consolas" w:cs="Times"/>
          <w:color w:val="FF0000"/>
          <w:kern w:val="1"/>
          <w:sz w:val="22"/>
          <w:szCs w:val="22"/>
        </w:rPr>
        <w:t>print</w:t>
      </w:r>
      <w:r w:rsidRPr="002026C4">
        <w:rPr>
          <w:rFonts w:ascii="Consolas" w:hAnsi="Consolas" w:cs="Times"/>
          <w:kern w:val="1"/>
          <w:sz w:val="22"/>
          <w:szCs w:val="22"/>
        </w:rPr>
        <w:t>(buff);</w:t>
      </w:r>
    </w:p>
    <w:p w14:paraId="05DBDBC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b/>
          <w:color w:val="FF0000"/>
          <w:kern w:val="1"/>
          <w:sz w:val="22"/>
          <w:szCs w:val="22"/>
        </w:rPr>
        <w:t>Serial</w:t>
      </w:r>
      <w:r w:rsidRPr="002026C4">
        <w:rPr>
          <w:rFonts w:ascii="Consolas" w:hAnsi="Consolas" w:cs="Times"/>
          <w:kern w:val="1"/>
          <w:sz w:val="22"/>
          <w:szCs w:val="22"/>
        </w:rPr>
        <w:t>.</w:t>
      </w:r>
      <w:r w:rsidRPr="00D05953">
        <w:rPr>
          <w:rFonts w:ascii="Consolas" w:hAnsi="Consolas" w:cs="Times"/>
          <w:color w:val="FF0000"/>
          <w:kern w:val="1"/>
          <w:sz w:val="22"/>
          <w:szCs w:val="22"/>
        </w:rPr>
        <w:t>print</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&gt;&gt;</w:t>
      </w:r>
      <w:r w:rsidRPr="002026C4">
        <w:rPr>
          <w:rFonts w:ascii="Consolas" w:hAnsi="Consolas" w:cs="Times"/>
          <w:kern w:val="1"/>
          <w:sz w:val="22"/>
          <w:szCs w:val="22"/>
        </w:rPr>
        <w:t>");</w:t>
      </w:r>
    </w:p>
    <w:p w14:paraId="5E8BEBF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switch</w:t>
      </w:r>
      <w:r w:rsidRPr="002026C4">
        <w:rPr>
          <w:rFonts w:ascii="Consolas" w:hAnsi="Consolas" w:cs="Times"/>
          <w:kern w:val="1"/>
          <w:sz w:val="22"/>
          <w:szCs w:val="22"/>
        </w:rPr>
        <w:t>(buff)</w:t>
      </w:r>
    </w:p>
    <w:p w14:paraId="38E827D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  </w:t>
      </w:r>
    </w:p>
    <w:p w14:paraId="3D4C428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//A and a: control Joint1</w:t>
      </w:r>
    </w:p>
    <w:p w14:paraId="31A151C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14CBB24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A</w:t>
      </w:r>
      <w:r w:rsidRPr="002026C4">
        <w:rPr>
          <w:rFonts w:ascii="Consolas" w:hAnsi="Consolas" w:cs="Times"/>
          <w:kern w:val="1"/>
          <w:sz w:val="22"/>
          <w:szCs w:val="22"/>
        </w:rPr>
        <w:t>':</w:t>
      </w:r>
    </w:p>
    <w:p w14:paraId="658376A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StepJoint1=_DegJoint1+StepX;</w:t>
      </w:r>
    </w:p>
    <w:p w14:paraId="7F6CDB1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TempJoint1=__Joint1(StepJoint1);</w:t>
      </w:r>
    </w:p>
    <w:p w14:paraId="0E1DA7B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(_DegJoint1);</w:t>
      </w:r>
    </w:p>
    <w:p w14:paraId="22B817A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(TempJoint1);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0B71664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186C5847"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a</w:t>
      </w:r>
      <w:r w:rsidRPr="002026C4">
        <w:rPr>
          <w:rFonts w:ascii="Consolas" w:hAnsi="Consolas" w:cs="Times"/>
          <w:kern w:val="1"/>
          <w:sz w:val="22"/>
          <w:szCs w:val="22"/>
        </w:rPr>
        <w:t>':</w:t>
      </w:r>
    </w:p>
    <w:p w14:paraId="0F836A0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StepJoint1=_DegJoint1-StepX;</w:t>
      </w:r>
    </w:p>
    <w:p w14:paraId="3F870D9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TempJoint1=__Joint1(StepJoint1);</w:t>
      </w:r>
    </w:p>
    <w:p w14:paraId="3B20660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(_DegJoint1);</w:t>
      </w:r>
    </w:p>
    <w:p w14:paraId="64F6885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(TempJoint1);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60D91FC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4A4517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//B and b: control Joint2</w:t>
      </w:r>
    </w:p>
    <w:p w14:paraId="2ED6CD20" w14:textId="77777777" w:rsidR="002026C4" w:rsidRPr="002026C4" w:rsidRDefault="002026C4" w:rsidP="002026C4">
      <w:pPr>
        <w:rPr>
          <w:rFonts w:ascii="Consolas" w:hAnsi="Consolas" w:cs="Times"/>
          <w:kern w:val="1"/>
          <w:sz w:val="22"/>
          <w:szCs w:val="22"/>
        </w:rPr>
      </w:pPr>
    </w:p>
    <w:p w14:paraId="01881E9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B</w:t>
      </w:r>
      <w:r w:rsidRPr="002026C4">
        <w:rPr>
          <w:rFonts w:ascii="Consolas" w:hAnsi="Consolas" w:cs="Times"/>
          <w:kern w:val="1"/>
          <w:sz w:val="22"/>
          <w:szCs w:val="22"/>
        </w:rPr>
        <w:t>':</w:t>
      </w:r>
    </w:p>
    <w:p w14:paraId="5E0B4CA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StepJoint2=_DegJoint2+StepX;</w:t>
      </w:r>
    </w:p>
    <w:p w14:paraId="7288271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TempJoint2=__Joint2(StepJoint2);</w:t>
      </w:r>
    </w:p>
    <w:p w14:paraId="6C5077C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(_DegJoint2);</w:t>
      </w:r>
    </w:p>
    <w:p w14:paraId="661089E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(TempJoint2);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23863C3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6FC06AF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b</w:t>
      </w:r>
      <w:r w:rsidRPr="002026C4">
        <w:rPr>
          <w:rFonts w:ascii="Consolas" w:hAnsi="Consolas" w:cs="Times"/>
          <w:kern w:val="1"/>
          <w:sz w:val="22"/>
          <w:szCs w:val="22"/>
        </w:rPr>
        <w:t>':</w:t>
      </w:r>
    </w:p>
    <w:p w14:paraId="43D4319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StepJoint2=_DegJoint2-StepX;</w:t>
      </w:r>
    </w:p>
    <w:p w14:paraId="3E7E453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TempJoint2=__Joint2(StepJoint2);</w:t>
      </w:r>
    </w:p>
    <w:p w14:paraId="0D31478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(_DegJoint2);</w:t>
      </w:r>
    </w:p>
    <w:p w14:paraId="369136D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(TempJoint2);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7BF1D687" w14:textId="77777777" w:rsidR="002026C4" w:rsidRPr="002026C4" w:rsidRDefault="002026C4" w:rsidP="002026C4">
      <w:pPr>
        <w:rPr>
          <w:rFonts w:ascii="Consolas" w:hAnsi="Consolas" w:cs="Times"/>
          <w:kern w:val="1"/>
          <w:sz w:val="22"/>
          <w:szCs w:val="22"/>
        </w:rPr>
      </w:pPr>
    </w:p>
    <w:p w14:paraId="07C005F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//C and c: control Joint3</w:t>
      </w:r>
    </w:p>
    <w:p w14:paraId="6CB261A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1258F3A0" w14:textId="129A148F"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00563BC5">
        <w:rPr>
          <w:rFonts w:ascii="Consolas" w:hAnsi="Consolas" w:cs="Times"/>
          <w:color w:val="2E74B5" w:themeColor="accent5" w:themeShade="BF"/>
          <w:kern w:val="1"/>
          <w:sz w:val="22"/>
          <w:szCs w:val="22"/>
        </w:rPr>
        <w:t>C</w:t>
      </w:r>
      <w:r w:rsidRPr="002026C4">
        <w:rPr>
          <w:rFonts w:ascii="Consolas" w:hAnsi="Consolas" w:cs="Times"/>
          <w:kern w:val="1"/>
          <w:sz w:val="22"/>
          <w:szCs w:val="22"/>
        </w:rPr>
        <w:t>':</w:t>
      </w:r>
    </w:p>
    <w:p w14:paraId="7986FE3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StepJoint3=_DegJoint3+StepX;</w:t>
      </w:r>
    </w:p>
    <w:p w14:paraId="4AD2791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TempJoint3=__Joint3(StepJoint3);</w:t>
      </w:r>
    </w:p>
    <w:p w14:paraId="077B3DF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(_DegJoint3);</w:t>
      </w:r>
    </w:p>
    <w:p w14:paraId="1E042C4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(TempJoint3);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2124797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0F539402" w14:textId="7D83B1C4"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00563BC5">
        <w:rPr>
          <w:rFonts w:ascii="Consolas" w:hAnsi="Consolas" w:cs="Times"/>
          <w:color w:val="2E74B5" w:themeColor="accent5" w:themeShade="BF"/>
          <w:kern w:val="1"/>
          <w:sz w:val="22"/>
          <w:szCs w:val="22"/>
        </w:rPr>
        <w:t>c</w:t>
      </w:r>
      <w:r w:rsidRPr="002026C4">
        <w:rPr>
          <w:rFonts w:ascii="Consolas" w:hAnsi="Consolas" w:cs="Times"/>
          <w:kern w:val="1"/>
          <w:sz w:val="22"/>
          <w:szCs w:val="22"/>
        </w:rPr>
        <w:t>':</w:t>
      </w:r>
    </w:p>
    <w:p w14:paraId="1461CDC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StepJoint3=_DegJoint3-StepX;</w:t>
      </w:r>
    </w:p>
    <w:p w14:paraId="0720C00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TempJoint3=__Joint3(StepJoint3);</w:t>
      </w:r>
    </w:p>
    <w:p w14:paraId="0E72EFB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(_DegJoint3);</w:t>
      </w:r>
    </w:p>
    <w:p w14:paraId="6A62CA91" w14:textId="722294D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(TempJoint3);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6B021861" w14:textId="77777777" w:rsidR="002026C4" w:rsidRPr="002026C4" w:rsidRDefault="002026C4" w:rsidP="002026C4">
      <w:pPr>
        <w:rPr>
          <w:rFonts w:ascii="Consolas" w:hAnsi="Consolas" w:cs="Times"/>
          <w:kern w:val="1"/>
          <w:sz w:val="22"/>
          <w:szCs w:val="22"/>
        </w:rPr>
      </w:pPr>
    </w:p>
    <w:p w14:paraId="4A6E3D2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//G and g: control Gripper</w:t>
      </w:r>
    </w:p>
    <w:p w14:paraId="022D8540" w14:textId="77777777" w:rsidR="002026C4" w:rsidRPr="002026C4" w:rsidRDefault="002026C4" w:rsidP="002026C4">
      <w:pPr>
        <w:rPr>
          <w:rFonts w:ascii="Consolas" w:hAnsi="Consolas" w:cs="Times"/>
          <w:kern w:val="1"/>
          <w:sz w:val="22"/>
          <w:szCs w:val="22"/>
        </w:rPr>
      </w:pPr>
    </w:p>
    <w:p w14:paraId="275D879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G</w:t>
      </w:r>
      <w:r w:rsidRPr="002026C4">
        <w:rPr>
          <w:rFonts w:ascii="Consolas" w:hAnsi="Consolas" w:cs="Times"/>
          <w:kern w:val="1"/>
          <w:sz w:val="22"/>
          <w:szCs w:val="22"/>
        </w:rPr>
        <w:t>':</w:t>
      </w:r>
    </w:p>
    <w:p w14:paraId="4A26C30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StepGripper=_DegGripper+StepX;</w:t>
      </w:r>
    </w:p>
    <w:p w14:paraId="4C14F65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TempGripper=__Gripper(StepGripper);</w:t>
      </w:r>
    </w:p>
    <w:p w14:paraId="5B3AC7F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(_DegGripper);</w:t>
      </w:r>
    </w:p>
    <w:p w14:paraId="7916F5B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(TempGripper);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00DD989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5034BA2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g</w:t>
      </w:r>
      <w:r w:rsidRPr="002026C4">
        <w:rPr>
          <w:rFonts w:ascii="Consolas" w:hAnsi="Consolas" w:cs="Times"/>
          <w:kern w:val="1"/>
          <w:sz w:val="22"/>
          <w:szCs w:val="22"/>
        </w:rPr>
        <w:t>':</w:t>
      </w:r>
    </w:p>
    <w:p w14:paraId="11D5E1A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StepGripper=_DegGripper-StepX;</w:t>
      </w:r>
    </w:p>
    <w:p w14:paraId="553DA7A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TempGripper=__Gripper(StepGripper);</w:t>
      </w:r>
    </w:p>
    <w:p w14:paraId="39561E38"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(_DegGripper);</w:t>
      </w:r>
    </w:p>
    <w:p w14:paraId="37D20EA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(TempGripper);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1089F5DE" w14:textId="77777777" w:rsidR="002026C4" w:rsidRPr="002026C4" w:rsidRDefault="002026C4" w:rsidP="002026C4">
      <w:pPr>
        <w:rPr>
          <w:rFonts w:ascii="Consolas" w:hAnsi="Consolas" w:cs="Times"/>
          <w:kern w:val="1"/>
          <w:sz w:val="22"/>
          <w:szCs w:val="22"/>
        </w:rPr>
      </w:pPr>
    </w:p>
    <w:p w14:paraId="17A9F22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//T and t: control Turning</w:t>
      </w:r>
      <w:r w:rsidRPr="002026C4">
        <w:rPr>
          <w:rFonts w:ascii="Consolas" w:hAnsi="Consolas" w:cs="Times"/>
          <w:kern w:val="1"/>
          <w:sz w:val="22"/>
          <w:szCs w:val="22"/>
        </w:rPr>
        <w:t xml:space="preserve"> </w:t>
      </w:r>
    </w:p>
    <w:p w14:paraId="6DBBBE52" w14:textId="77777777" w:rsidR="002026C4" w:rsidRPr="002026C4" w:rsidRDefault="002026C4" w:rsidP="002026C4">
      <w:pPr>
        <w:rPr>
          <w:rFonts w:ascii="Consolas" w:hAnsi="Consolas" w:cs="Times"/>
          <w:kern w:val="1"/>
          <w:sz w:val="22"/>
          <w:szCs w:val="22"/>
        </w:rPr>
      </w:pPr>
    </w:p>
    <w:p w14:paraId="56814F2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T</w:t>
      </w:r>
      <w:r w:rsidRPr="002026C4">
        <w:rPr>
          <w:rFonts w:ascii="Consolas" w:hAnsi="Consolas" w:cs="Times"/>
          <w:kern w:val="1"/>
          <w:sz w:val="22"/>
          <w:szCs w:val="22"/>
        </w:rPr>
        <w:t>':</w:t>
      </w:r>
    </w:p>
    <w:p w14:paraId="39C6F65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StepTurning=_DegTurning+StepX;</w:t>
      </w:r>
    </w:p>
    <w:p w14:paraId="20E6548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TempTurning=__Turning(StepTurning);</w:t>
      </w:r>
    </w:p>
    <w:p w14:paraId="3F44C95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(_DegTurning);</w:t>
      </w:r>
    </w:p>
    <w:p w14:paraId="4CEC8E0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(TempTurning);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2A10AB2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5C83F65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t</w:t>
      </w:r>
      <w:r w:rsidRPr="002026C4">
        <w:rPr>
          <w:rFonts w:ascii="Consolas" w:hAnsi="Consolas" w:cs="Times"/>
          <w:kern w:val="1"/>
          <w:sz w:val="22"/>
          <w:szCs w:val="22"/>
        </w:rPr>
        <w:t>':</w:t>
      </w:r>
    </w:p>
    <w:p w14:paraId="4D8EB11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StepTurning=_DegTurning-StepX;</w:t>
      </w:r>
    </w:p>
    <w:p w14:paraId="762C836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TempTurning=__Turning(StepTurning);</w:t>
      </w:r>
    </w:p>
    <w:p w14:paraId="24B96A7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(_DegTurning);</w:t>
      </w:r>
    </w:p>
    <w:p w14:paraId="7836610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(TempTurning);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5934FE71" w14:textId="77777777" w:rsidR="002026C4" w:rsidRPr="002026C4" w:rsidRDefault="002026C4" w:rsidP="002026C4">
      <w:pPr>
        <w:rPr>
          <w:rFonts w:ascii="Consolas" w:hAnsi="Consolas" w:cs="Times"/>
          <w:kern w:val="1"/>
          <w:sz w:val="22"/>
          <w:szCs w:val="22"/>
        </w:rPr>
      </w:pPr>
    </w:p>
    <w:p w14:paraId="6112182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A6A6A6" w:themeColor="background1" w:themeShade="A6"/>
          <w:kern w:val="1"/>
          <w:sz w:val="22"/>
          <w:szCs w:val="22"/>
        </w:rPr>
        <w:t>//R and r: control Rotate</w:t>
      </w:r>
    </w:p>
    <w:p w14:paraId="0E368278" w14:textId="77777777" w:rsidR="002026C4" w:rsidRPr="002026C4" w:rsidRDefault="002026C4" w:rsidP="002026C4">
      <w:pPr>
        <w:rPr>
          <w:rFonts w:ascii="Consolas" w:hAnsi="Consolas" w:cs="Times"/>
          <w:kern w:val="1"/>
          <w:sz w:val="22"/>
          <w:szCs w:val="22"/>
        </w:rPr>
      </w:pPr>
    </w:p>
    <w:p w14:paraId="5C37DC5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R</w:t>
      </w:r>
      <w:r w:rsidRPr="002026C4">
        <w:rPr>
          <w:rFonts w:ascii="Consolas" w:hAnsi="Consolas" w:cs="Times"/>
          <w:kern w:val="1"/>
          <w:sz w:val="22"/>
          <w:szCs w:val="22"/>
        </w:rPr>
        <w:t>':</w:t>
      </w:r>
    </w:p>
    <w:p w14:paraId="660C7F3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StepRotate=_DegRotate+StepX;</w:t>
      </w:r>
    </w:p>
    <w:p w14:paraId="0878849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TempRotate=__Rotate(StepRotate);</w:t>
      </w:r>
    </w:p>
    <w:p w14:paraId="1283967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(_DegRotate);</w:t>
      </w:r>
    </w:p>
    <w:p w14:paraId="5D30CFA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(TempRotate);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349B849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4D39D0BF"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r</w:t>
      </w:r>
      <w:r w:rsidRPr="002026C4">
        <w:rPr>
          <w:rFonts w:ascii="Consolas" w:hAnsi="Consolas" w:cs="Times"/>
          <w:kern w:val="1"/>
          <w:sz w:val="22"/>
          <w:szCs w:val="22"/>
        </w:rPr>
        <w:t>':</w:t>
      </w:r>
    </w:p>
    <w:p w14:paraId="3E0A04F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StepRotate=_DegRotate-StepX;</w:t>
      </w:r>
    </w:p>
    <w:p w14:paraId="216CEF1E"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TempRotate=__Rotate(StepRotate);</w:t>
      </w:r>
    </w:p>
    <w:p w14:paraId="6B1E09A5"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("-Deg:");</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(_DegRotate);</w:t>
      </w:r>
    </w:p>
    <w:p w14:paraId="7A64DE2C"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w:t>
      </w:r>
      <w:r w:rsidRPr="002026C4">
        <w:rPr>
          <w:rFonts w:ascii="Consolas" w:hAnsi="Consolas" w:cs="Times"/>
          <w:kern w:val="1"/>
          <w:sz w:val="22"/>
          <w:szCs w:val="22"/>
        </w:rPr>
        <w:t>(" S:");</w:t>
      </w:r>
      <w:r w:rsidRPr="00D20983">
        <w:rPr>
          <w:rFonts w:ascii="Consolas" w:hAnsi="Consolas" w:cs="Times"/>
          <w:b/>
          <w:color w:val="FF0000"/>
          <w:kern w:val="1"/>
          <w:sz w:val="22"/>
          <w:szCs w:val="22"/>
        </w:rPr>
        <w:t>Serial</w:t>
      </w:r>
      <w:r w:rsidRPr="002026C4">
        <w:rPr>
          <w:rFonts w:ascii="Consolas" w:hAnsi="Consolas" w:cs="Times"/>
          <w:kern w:val="1"/>
          <w:sz w:val="22"/>
          <w:szCs w:val="22"/>
        </w:rPr>
        <w:t>.</w:t>
      </w:r>
      <w:r w:rsidRPr="004D73E9">
        <w:rPr>
          <w:rFonts w:ascii="Consolas" w:hAnsi="Consolas"/>
          <w:color w:val="FF0000"/>
          <w:sz w:val="22"/>
          <w:szCs w:val="22"/>
        </w:rPr>
        <w:t>println</w:t>
      </w:r>
      <w:r w:rsidRPr="002026C4">
        <w:rPr>
          <w:rFonts w:ascii="Consolas" w:hAnsi="Consolas" w:cs="Times"/>
          <w:kern w:val="1"/>
          <w:sz w:val="22"/>
          <w:szCs w:val="22"/>
        </w:rPr>
        <w:t xml:space="preserve">(TempRotate);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0AAC3918" w14:textId="77777777" w:rsidR="002026C4" w:rsidRPr="002026C4" w:rsidRDefault="002026C4" w:rsidP="002026C4">
      <w:pPr>
        <w:rPr>
          <w:rFonts w:ascii="Consolas" w:hAnsi="Consolas" w:cs="Times"/>
          <w:kern w:val="1"/>
          <w:sz w:val="22"/>
          <w:szCs w:val="22"/>
        </w:rPr>
      </w:pPr>
    </w:p>
    <w:p w14:paraId="0C1711FB"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S</w:t>
      </w:r>
      <w:r w:rsidRPr="002026C4">
        <w:rPr>
          <w:rFonts w:ascii="Consolas" w:hAnsi="Consolas" w:cs="Times"/>
          <w:kern w:val="1"/>
          <w:sz w:val="22"/>
          <w:szCs w:val="22"/>
        </w:rPr>
        <w:t>':</w:t>
      </w:r>
    </w:p>
    <w:p w14:paraId="6C198FDD"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StepX++;</w:t>
      </w:r>
    </w:p>
    <w:p w14:paraId="2BB10EA4"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if(StepX&gt;10) StepX=10;</w:t>
      </w:r>
    </w:p>
    <w:p w14:paraId="428B7F12"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C6201D">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7C96B90A" w14:textId="77777777" w:rsidR="002026C4" w:rsidRPr="002026C4" w:rsidRDefault="002026C4" w:rsidP="002026C4">
      <w:pPr>
        <w:rPr>
          <w:rFonts w:ascii="Consolas" w:hAnsi="Consolas" w:cs="Times"/>
          <w:kern w:val="1"/>
          <w:sz w:val="22"/>
          <w:szCs w:val="22"/>
        </w:rPr>
      </w:pPr>
    </w:p>
    <w:p w14:paraId="3D45BD3A"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case</w:t>
      </w:r>
      <w:r w:rsidRPr="002026C4">
        <w:rPr>
          <w:rFonts w:ascii="Consolas" w:hAnsi="Consolas" w:cs="Times"/>
          <w:kern w:val="1"/>
          <w:sz w:val="22"/>
          <w:szCs w:val="22"/>
        </w:rPr>
        <w:t>'</w:t>
      </w:r>
      <w:r w:rsidRPr="00D05953">
        <w:rPr>
          <w:rFonts w:ascii="Consolas" w:hAnsi="Consolas" w:cs="Times"/>
          <w:color w:val="2E74B5" w:themeColor="accent5" w:themeShade="BF"/>
          <w:kern w:val="1"/>
          <w:sz w:val="22"/>
          <w:szCs w:val="22"/>
        </w:rPr>
        <w:t>s</w:t>
      </w:r>
      <w:r w:rsidRPr="002026C4">
        <w:rPr>
          <w:rFonts w:ascii="Consolas" w:hAnsi="Consolas" w:cs="Times"/>
          <w:kern w:val="1"/>
          <w:sz w:val="22"/>
          <w:szCs w:val="22"/>
        </w:rPr>
        <w:t>':</w:t>
      </w:r>
    </w:p>
    <w:p w14:paraId="3779390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StepX--;</w:t>
      </w:r>
    </w:p>
    <w:p w14:paraId="408CBA86"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if</w:t>
      </w:r>
      <w:r w:rsidRPr="002026C4">
        <w:rPr>
          <w:rFonts w:ascii="Consolas" w:hAnsi="Consolas" w:cs="Times"/>
          <w:kern w:val="1"/>
          <w:sz w:val="22"/>
          <w:szCs w:val="22"/>
        </w:rPr>
        <w:t>(StepX&lt;1) StepX=1;</w:t>
      </w:r>
    </w:p>
    <w:p w14:paraId="71DC746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316994F1"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3A83A403"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default</w:t>
      </w:r>
      <w:r w:rsidRPr="002026C4">
        <w:rPr>
          <w:rFonts w:ascii="Consolas" w:hAnsi="Consolas" w:cs="Times"/>
          <w:kern w:val="1"/>
          <w:sz w:val="22"/>
          <w:szCs w:val="22"/>
        </w:rPr>
        <w:t xml:space="preserve">: </w:t>
      </w:r>
      <w:r w:rsidRPr="00D05953">
        <w:rPr>
          <w:rFonts w:ascii="Consolas" w:hAnsi="Consolas" w:cs="Times"/>
          <w:color w:val="BF8F00" w:themeColor="accent4" w:themeShade="BF"/>
          <w:kern w:val="1"/>
          <w:sz w:val="22"/>
          <w:szCs w:val="22"/>
        </w:rPr>
        <w:t>break</w:t>
      </w:r>
      <w:r w:rsidRPr="002026C4">
        <w:rPr>
          <w:rFonts w:ascii="Consolas" w:hAnsi="Consolas" w:cs="Times"/>
          <w:kern w:val="1"/>
          <w:sz w:val="22"/>
          <w:szCs w:val="22"/>
        </w:rPr>
        <w:t>;</w:t>
      </w:r>
    </w:p>
    <w:p w14:paraId="6737E559"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66667480" w14:textId="77777777" w:rsidR="002026C4" w:rsidRPr="002026C4" w:rsidRDefault="002026C4" w:rsidP="002026C4">
      <w:pPr>
        <w:rPr>
          <w:rFonts w:ascii="Consolas" w:hAnsi="Consolas" w:cs="Times"/>
          <w:kern w:val="1"/>
          <w:sz w:val="22"/>
          <w:szCs w:val="22"/>
        </w:rPr>
      </w:pPr>
      <w:r w:rsidRPr="002026C4">
        <w:rPr>
          <w:rFonts w:ascii="Consolas" w:hAnsi="Consolas" w:cs="Times"/>
          <w:kern w:val="1"/>
          <w:sz w:val="22"/>
          <w:szCs w:val="22"/>
        </w:rPr>
        <w:t xml:space="preserve">  }</w:t>
      </w:r>
    </w:p>
    <w:p w14:paraId="6FC101CD" w14:textId="0390454B" w:rsidR="001F0A47" w:rsidRPr="002026C4" w:rsidRDefault="002026C4" w:rsidP="002026C4">
      <w:pPr>
        <w:rPr>
          <w:rFonts w:ascii="Consolas" w:hAnsi="Consolas" w:cs="Times"/>
          <w:kern w:val="1"/>
          <w:sz w:val="22"/>
          <w:szCs w:val="22"/>
        </w:rPr>
        <w:sectPr w:rsidR="001F0A47" w:rsidRPr="002026C4" w:rsidSect="007B766B">
          <w:footerReference w:type="default" r:id="rId48"/>
          <w:pgSz w:w="11906" w:h="16838"/>
          <w:pgMar w:top="540" w:right="1134" w:bottom="1134" w:left="1134" w:header="720" w:footer="720" w:gutter="0"/>
          <w:pgNumType w:start="1"/>
          <w:cols w:space="720"/>
          <w:docGrid w:linePitch="360"/>
        </w:sectPr>
      </w:pPr>
      <w:r w:rsidRPr="002026C4">
        <w:rPr>
          <w:rFonts w:ascii="Consolas" w:hAnsi="Consolas" w:cs="Times"/>
          <w:kern w:val="1"/>
          <w:sz w:val="22"/>
          <w:szCs w:val="22"/>
        </w:rPr>
        <w:t>}</w:t>
      </w:r>
    </w:p>
    <w:p w14:paraId="4167AFA2" w14:textId="4361D337" w:rsidR="001F0A47" w:rsidRPr="001F0A47" w:rsidRDefault="001F0A47" w:rsidP="001F0A47">
      <w:pPr>
        <w:pStyle w:val="Heading1"/>
        <w:keepLines w:val="0"/>
        <w:numPr>
          <w:ilvl w:val="0"/>
          <w:numId w:val="0"/>
        </w:numPr>
        <w:pBdr>
          <w:top w:val="single" w:sz="4" w:space="1" w:color="00000A"/>
          <w:bottom w:val="single" w:sz="4" w:space="1" w:color="00000A"/>
        </w:pBdr>
        <w:tabs>
          <w:tab w:val="left" w:pos="425"/>
        </w:tabs>
        <w:suppressAutoHyphens w:val="0"/>
        <w:spacing w:before="0" w:line="280" w:lineRule="exact"/>
        <w:ind w:right="28"/>
      </w:pPr>
      <w:bookmarkStart w:id="153" w:name="_Toc70254685"/>
      <w:r>
        <w:lastRenderedPageBreak/>
        <w:t>Appendix D: HTML.index &amp; Wifi tracking code for ESP8266</w:t>
      </w:r>
      <w:bookmarkEnd w:id="153"/>
    </w:p>
    <w:p w14:paraId="5E860BC7" w14:textId="77777777" w:rsidR="001F0A47" w:rsidRPr="001F0A47" w:rsidRDefault="001F0A47" w:rsidP="001F0A47">
      <w:pPr>
        <w:rPr>
          <w:rFonts w:ascii="Consolas" w:hAnsi="Consolas"/>
          <w:kern w:val="1"/>
          <w:sz w:val="22"/>
          <w:szCs w:val="22"/>
        </w:rPr>
      </w:pPr>
      <w:r w:rsidRPr="001F0A47">
        <w:rPr>
          <w:rFonts w:ascii="Consolas" w:hAnsi="Consolas"/>
          <w:color w:val="BF8F00" w:themeColor="accent4" w:themeShade="BF"/>
          <w:kern w:val="1"/>
          <w:sz w:val="22"/>
          <w:szCs w:val="22"/>
        </w:rPr>
        <w:t xml:space="preserve">#include </w:t>
      </w:r>
      <w:r w:rsidRPr="001F0A47">
        <w:rPr>
          <w:rFonts w:ascii="Consolas" w:hAnsi="Consolas"/>
          <w:kern w:val="1"/>
          <w:sz w:val="22"/>
          <w:szCs w:val="22"/>
        </w:rPr>
        <w:t>&lt;ESP8266WiFi.h&gt;</w:t>
      </w:r>
    </w:p>
    <w:p w14:paraId="577EC641" w14:textId="77777777" w:rsidR="001F0A47" w:rsidRPr="001F0A47" w:rsidRDefault="001F0A47" w:rsidP="001F0A47">
      <w:pPr>
        <w:rPr>
          <w:rFonts w:ascii="Consolas" w:hAnsi="Consolas"/>
          <w:kern w:val="1"/>
          <w:sz w:val="22"/>
          <w:szCs w:val="22"/>
        </w:rPr>
      </w:pPr>
      <w:r w:rsidRPr="001F0A47">
        <w:rPr>
          <w:rFonts w:ascii="Consolas" w:hAnsi="Consolas"/>
          <w:color w:val="BF8F00" w:themeColor="accent4" w:themeShade="BF"/>
          <w:kern w:val="1"/>
          <w:sz w:val="22"/>
          <w:szCs w:val="22"/>
        </w:rPr>
        <w:t xml:space="preserve">#include </w:t>
      </w:r>
      <w:r w:rsidRPr="001F0A47">
        <w:rPr>
          <w:rFonts w:ascii="Consolas" w:hAnsi="Consolas"/>
          <w:kern w:val="1"/>
          <w:sz w:val="22"/>
          <w:szCs w:val="22"/>
        </w:rPr>
        <w:t>&lt;ESPAsyncTCP.h&gt;</w:t>
      </w:r>
    </w:p>
    <w:p w14:paraId="35889A35" w14:textId="77777777" w:rsidR="001F0A47" w:rsidRPr="001F0A47" w:rsidRDefault="001F0A47" w:rsidP="001F0A47">
      <w:pPr>
        <w:rPr>
          <w:rFonts w:ascii="Consolas" w:hAnsi="Consolas"/>
          <w:kern w:val="1"/>
          <w:sz w:val="22"/>
          <w:szCs w:val="22"/>
        </w:rPr>
      </w:pPr>
      <w:r w:rsidRPr="001F0A47">
        <w:rPr>
          <w:rFonts w:ascii="Consolas" w:hAnsi="Consolas"/>
          <w:color w:val="BF8F00" w:themeColor="accent4" w:themeShade="BF"/>
          <w:kern w:val="1"/>
          <w:sz w:val="22"/>
          <w:szCs w:val="22"/>
        </w:rPr>
        <w:t xml:space="preserve">#include </w:t>
      </w:r>
      <w:r w:rsidRPr="001F0A47">
        <w:rPr>
          <w:rFonts w:ascii="Consolas" w:hAnsi="Consolas"/>
          <w:kern w:val="1"/>
          <w:sz w:val="22"/>
          <w:szCs w:val="22"/>
        </w:rPr>
        <w:t>&lt;ESPAsyncWebServer.h&gt;</w:t>
      </w:r>
    </w:p>
    <w:p w14:paraId="5490C0FD" w14:textId="77777777" w:rsidR="001F0A47" w:rsidRPr="001F0A47" w:rsidRDefault="001F0A47" w:rsidP="001F0A47">
      <w:pPr>
        <w:rPr>
          <w:rFonts w:ascii="Consolas" w:hAnsi="Consolas"/>
          <w:kern w:val="1"/>
          <w:sz w:val="22"/>
          <w:szCs w:val="22"/>
        </w:rPr>
      </w:pPr>
      <w:r w:rsidRPr="001F0A47">
        <w:rPr>
          <w:rFonts w:ascii="Consolas" w:hAnsi="Consolas"/>
          <w:color w:val="BF8F00" w:themeColor="accent4" w:themeShade="BF"/>
          <w:kern w:val="1"/>
          <w:sz w:val="22"/>
          <w:szCs w:val="22"/>
        </w:rPr>
        <w:t xml:space="preserve">#include </w:t>
      </w:r>
      <w:r w:rsidRPr="001F0A47">
        <w:rPr>
          <w:rFonts w:ascii="Consolas" w:hAnsi="Consolas"/>
          <w:kern w:val="1"/>
          <w:sz w:val="22"/>
          <w:szCs w:val="22"/>
        </w:rPr>
        <w:t>&lt;SoftwareSerial.h&gt;</w:t>
      </w:r>
    </w:p>
    <w:p w14:paraId="50488CAA" w14:textId="77777777" w:rsidR="001F0A47" w:rsidRPr="001F0A47" w:rsidRDefault="001F0A47" w:rsidP="001F0A47">
      <w:pPr>
        <w:rPr>
          <w:rFonts w:ascii="Consolas" w:hAnsi="Consolas"/>
          <w:kern w:val="1"/>
          <w:sz w:val="22"/>
          <w:szCs w:val="22"/>
        </w:rPr>
      </w:pPr>
    </w:p>
    <w:p w14:paraId="0A493F09" w14:textId="77777777" w:rsidR="001F0A47" w:rsidRPr="001F0A47" w:rsidRDefault="001F0A47" w:rsidP="001F0A47">
      <w:pPr>
        <w:rPr>
          <w:rFonts w:ascii="Consolas" w:hAnsi="Consolas"/>
          <w:kern w:val="1"/>
          <w:sz w:val="22"/>
          <w:szCs w:val="22"/>
        </w:rPr>
      </w:pPr>
      <w:r w:rsidRPr="001F0A47">
        <w:rPr>
          <w:rFonts w:ascii="Consolas" w:hAnsi="Consolas"/>
          <w:color w:val="2E74B5" w:themeColor="accent5" w:themeShade="BF"/>
          <w:kern w:val="1"/>
          <w:sz w:val="22"/>
          <w:szCs w:val="22"/>
        </w:rPr>
        <w:t>char</w:t>
      </w:r>
      <w:r w:rsidRPr="001F0A47">
        <w:rPr>
          <w:rFonts w:ascii="Consolas" w:hAnsi="Consolas"/>
          <w:kern w:val="1"/>
          <w:sz w:val="22"/>
          <w:szCs w:val="22"/>
        </w:rPr>
        <w:t xml:space="preserve"> buff;</w:t>
      </w:r>
    </w:p>
    <w:p w14:paraId="3703F79D" w14:textId="77777777" w:rsidR="001F0A47" w:rsidRPr="001F0A47" w:rsidRDefault="001F0A47" w:rsidP="001F0A47">
      <w:pPr>
        <w:rPr>
          <w:rFonts w:ascii="Consolas" w:hAnsi="Consolas"/>
          <w:kern w:val="1"/>
          <w:sz w:val="22"/>
          <w:szCs w:val="22"/>
        </w:rPr>
      </w:pPr>
      <w:r w:rsidRPr="001F0A47">
        <w:rPr>
          <w:rFonts w:ascii="Consolas" w:hAnsi="Consolas"/>
          <w:color w:val="2E74B5" w:themeColor="accent5" w:themeShade="BF"/>
          <w:kern w:val="1"/>
          <w:sz w:val="22"/>
          <w:szCs w:val="22"/>
        </w:rPr>
        <w:t>bool</w:t>
      </w:r>
      <w:r w:rsidRPr="001F0A47">
        <w:rPr>
          <w:rFonts w:ascii="Consolas" w:hAnsi="Consolas"/>
          <w:kern w:val="1"/>
          <w:sz w:val="22"/>
          <w:szCs w:val="22"/>
        </w:rPr>
        <w:t xml:space="preserve"> reverse_status = 0;</w:t>
      </w:r>
    </w:p>
    <w:p w14:paraId="2E3F167B" w14:textId="77777777" w:rsidR="001F0A47" w:rsidRPr="001F0A47" w:rsidRDefault="001F0A47" w:rsidP="001F0A47">
      <w:pPr>
        <w:rPr>
          <w:rFonts w:ascii="Consolas" w:hAnsi="Consolas"/>
          <w:kern w:val="1"/>
          <w:sz w:val="22"/>
          <w:szCs w:val="22"/>
        </w:rPr>
      </w:pPr>
      <w:r w:rsidRPr="006B617A">
        <w:rPr>
          <w:rFonts w:ascii="Consolas" w:hAnsi="Consolas"/>
          <w:b/>
          <w:color w:val="FF0000"/>
          <w:kern w:val="1"/>
          <w:sz w:val="22"/>
          <w:szCs w:val="22"/>
        </w:rPr>
        <w:t>SoftwareSerial</w:t>
      </w:r>
      <w:r w:rsidRPr="001F0A47">
        <w:rPr>
          <w:rFonts w:ascii="Consolas" w:hAnsi="Consolas"/>
          <w:kern w:val="1"/>
          <w:sz w:val="22"/>
          <w:szCs w:val="22"/>
        </w:rPr>
        <w:t xml:space="preserve"> uart_gate(3,1);</w:t>
      </w:r>
    </w:p>
    <w:p w14:paraId="454E3B5C" w14:textId="77777777" w:rsidR="001F0A47" w:rsidRPr="001F0A47" w:rsidRDefault="001F0A47" w:rsidP="001F0A47">
      <w:pPr>
        <w:rPr>
          <w:rFonts w:ascii="Consolas" w:hAnsi="Consolas"/>
          <w:kern w:val="1"/>
          <w:sz w:val="22"/>
          <w:szCs w:val="22"/>
        </w:rPr>
      </w:pPr>
    </w:p>
    <w:p w14:paraId="6548079E" w14:textId="77777777" w:rsidR="001F0A47" w:rsidRPr="001F0A47" w:rsidRDefault="001F0A47" w:rsidP="001F0A47">
      <w:pPr>
        <w:rPr>
          <w:rFonts w:ascii="Consolas" w:hAnsi="Consolas"/>
          <w:kern w:val="1"/>
          <w:sz w:val="22"/>
          <w:szCs w:val="22"/>
        </w:rPr>
      </w:pPr>
      <w:r w:rsidRPr="001F0A47">
        <w:rPr>
          <w:rFonts w:ascii="Consolas" w:hAnsi="Consolas"/>
          <w:color w:val="2E74B5" w:themeColor="accent5" w:themeShade="BF"/>
          <w:kern w:val="1"/>
          <w:sz w:val="22"/>
          <w:szCs w:val="22"/>
        </w:rPr>
        <w:t>const char</w:t>
      </w:r>
      <w:r w:rsidRPr="001F0A47">
        <w:rPr>
          <w:rFonts w:ascii="Consolas" w:hAnsi="Consolas"/>
          <w:kern w:val="1"/>
          <w:sz w:val="22"/>
          <w:szCs w:val="22"/>
        </w:rPr>
        <w:t>* ssid = "A,Son";</w:t>
      </w:r>
    </w:p>
    <w:p w14:paraId="17593861" w14:textId="77777777" w:rsidR="001F0A47" w:rsidRPr="001F0A47" w:rsidRDefault="001F0A47" w:rsidP="001F0A47">
      <w:pPr>
        <w:rPr>
          <w:rFonts w:ascii="Consolas" w:hAnsi="Consolas"/>
          <w:kern w:val="1"/>
          <w:sz w:val="22"/>
          <w:szCs w:val="22"/>
        </w:rPr>
      </w:pPr>
      <w:r w:rsidRPr="001F0A47">
        <w:rPr>
          <w:rFonts w:ascii="Consolas" w:hAnsi="Consolas"/>
          <w:color w:val="2E74B5" w:themeColor="accent5" w:themeShade="BF"/>
          <w:kern w:val="1"/>
          <w:sz w:val="22"/>
          <w:szCs w:val="22"/>
        </w:rPr>
        <w:t>const char</w:t>
      </w:r>
      <w:r w:rsidRPr="001F0A47">
        <w:rPr>
          <w:rFonts w:ascii="Consolas" w:hAnsi="Consolas"/>
          <w:kern w:val="1"/>
          <w:sz w:val="22"/>
          <w:szCs w:val="22"/>
        </w:rPr>
        <w:t>* password = "minhhieu1130";</w:t>
      </w:r>
    </w:p>
    <w:p w14:paraId="54D49E01" w14:textId="77777777" w:rsidR="001F0A47" w:rsidRPr="001F0A47" w:rsidRDefault="001F0A47" w:rsidP="001F0A47">
      <w:pPr>
        <w:rPr>
          <w:rFonts w:ascii="Consolas" w:hAnsi="Consolas"/>
          <w:kern w:val="1"/>
          <w:sz w:val="22"/>
          <w:szCs w:val="22"/>
        </w:rPr>
      </w:pPr>
    </w:p>
    <w:p w14:paraId="7BBE721D" w14:textId="77777777" w:rsidR="001F0A47" w:rsidRPr="001F0A47" w:rsidRDefault="001F0A47" w:rsidP="001F0A47">
      <w:pPr>
        <w:rPr>
          <w:rFonts w:ascii="Consolas" w:hAnsi="Consolas"/>
          <w:kern w:val="1"/>
          <w:sz w:val="22"/>
          <w:szCs w:val="22"/>
        </w:rPr>
      </w:pPr>
    </w:p>
    <w:p w14:paraId="542CB600" w14:textId="77777777" w:rsidR="001F0A47" w:rsidRPr="00C6201D" w:rsidRDefault="001F0A47" w:rsidP="001F0A47">
      <w:pPr>
        <w:rPr>
          <w:rFonts w:ascii="Consolas" w:hAnsi="Consolas" w:cs="Times"/>
          <w:color w:val="A6A6A6" w:themeColor="background1" w:themeShade="A6"/>
          <w:kern w:val="1"/>
          <w:sz w:val="22"/>
          <w:szCs w:val="22"/>
        </w:rPr>
      </w:pPr>
      <w:r w:rsidRPr="00C6201D">
        <w:rPr>
          <w:rFonts w:ascii="Consolas" w:hAnsi="Consolas" w:cs="Times"/>
          <w:color w:val="A6A6A6" w:themeColor="background1" w:themeShade="A6"/>
          <w:kern w:val="1"/>
          <w:sz w:val="22"/>
          <w:szCs w:val="22"/>
        </w:rPr>
        <w:t>// Create AsyncWebServer object on port 80</w:t>
      </w:r>
    </w:p>
    <w:p w14:paraId="524EF46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AsyncWebServer server(80);</w:t>
      </w:r>
    </w:p>
    <w:p w14:paraId="3A028AB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0E90D8B7" w14:textId="77777777" w:rsidR="001F0A47" w:rsidRPr="001F0A47" w:rsidRDefault="001F0A47" w:rsidP="001F0A47">
      <w:pPr>
        <w:rPr>
          <w:rFonts w:ascii="Consolas" w:hAnsi="Consolas"/>
          <w:kern w:val="1"/>
          <w:sz w:val="22"/>
          <w:szCs w:val="22"/>
        </w:rPr>
      </w:pPr>
      <w:r w:rsidRPr="001F0A47">
        <w:rPr>
          <w:rFonts w:ascii="Consolas" w:hAnsi="Consolas"/>
          <w:color w:val="2E74B5" w:themeColor="accent5" w:themeShade="BF"/>
          <w:kern w:val="1"/>
          <w:sz w:val="22"/>
          <w:szCs w:val="22"/>
        </w:rPr>
        <w:t xml:space="preserve">const char </w:t>
      </w:r>
      <w:r w:rsidRPr="001F0A47">
        <w:rPr>
          <w:rFonts w:ascii="Consolas" w:hAnsi="Consolas"/>
          <w:kern w:val="1"/>
          <w:sz w:val="22"/>
          <w:szCs w:val="22"/>
        </w:rPr>
        <w:t xml:space="preserve">index_html[] </w:t>
      </w:r>
      <w:r w:rsidRPr="001F0A47">
        <w:rPr>
          <w:rFonts w:ascii="Consolas" w:hAnsi="Consolas"/>
          <w:color w:val="2E74B5" w:themeColor="accent5" w:themeShade="BF"/>
          <w:kern w:val="1"/>
          <w:sz w:val="22"/>
          <w:szCs w:val="22"/>
        </w:rPr>
        <w:t>PROGMEM</w:t>
      </w:r>
      <w:r w:rsidRPr="001F0A47">
        <w:rPr>
          <w:rFonts w:ascii="Consolas" w:hAnsi="Consolas"/>
          <w:kern w:val="1"/>
          <w:sz w:val="22"/>
          <w:szCs w:val="22"/>
        </w:rPr>
        <w:t xml:space="preserve"> = R"rawliteral(</w:t>
      </w:r>
    </w:p>
    <w:p w14:paraId="65D6A178"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&lt;!DOCTYPE HTML&gt;&lt;html&gt;</w:t>
      </w:r>
    </w:p>
    <w:p w14:paraId="75FD7340" w14:textId="77777777" w:rsidR="001F0A47" w:rsidRPr="001F0A47" w:rsidRDefault="001F0A47" w:rsidP="001F0A47">
      <w:pPr>
        <w:rPr>
          <w:rFonts w:ascii="Consolas" w:hAnsi="Consolas"/>
          <w:kern w:val="1"/>
          <w:sz w:val="22"/>
          <w:szCs w:val="22"/>
        </w:rPr>
      </w:pPr>
    </w:p>
    <w:p w14:paraId="173B455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&lt;head&gt;</w:t>
      </w:r>
    </w:p>
    <w:p w14:paraId="57E0652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&lt;title&gt;RARM control WebServer&lt;/title&gt;</w:t>
      </w:r>
    </w:p>
    <w:p w14:paraId="5694C89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&lt;meta </w:t>
      </w:r>
      <w:r w:rsidRPr="001F0A47">
        <w:rPr>
          <w:rFonts w:ascii="Consolas" w:hAnsi="Consolas"/>
          <w:color w:val="FF0000"/>
          <w:kern w:val="1"/>
          <w:sz w:val="22"/>
          <w:szCs w:val="22"/>
        </w:rPr>
        <w:t>name</w:t>
      </w:r>
      <w:r w:rsidRPr="001F0A47">
        <w:rPr>
          <w:rFonts w:ascii="Consolas" w:hAnsi="Consolas"/>
          <w:kern w:val="1"/>
          <w:sz w:val="22"/>
          <w:szCs w:val="22"/>
        </w:rPr>
        <w:t xml:space="preserve">="viewport" </w:t>
      </w:r>
      <w:r w:rsidRPr="001F0A47">
        <w:rPr>
          <w:rFonts w:ascii="Consolas" w:hAnsi="Consolas"/>
          <w:color w:val="FF0000"/>
          <w:kern w:val="1"/>
          <w:sz w:val="22"/>
          <w:szCs w:val="22"/>
        </w:rPr>
        <w:t>content</w:t>
      </w:r>
      <w:r w:rsidRPr="001F0A47">
        <w:rPr>
          <w:rFonts w:ascii="Consolas" w:hAnsi="Consolas"/>
          <w:kern w:val="1"/>
          <w:sz w:val="22"/>
          <w:szCs w:val="22"/>
        </w:rPr>
        <w:t>="width=device-width, initial-scale=1"&gt;</w:t>
      </w:r>
    </w:p>
    <w:p w14:paraId="24DFBFF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&lt;style&gt;</w:t>
      </w:r>
    </w:p>
    <w:p w14:paraId="36D342C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html {</w:t>
      </w:r>
    </w:p>
    <w:p w14:paraId="61B608B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font-family</w:t>
      </w:r>
      <w:r w:rsidRPr="001F0A47">
        <w:rPr>
          <w:rFonts w:ascii="Consolas" w:hAnsi="Consolas"/>
          <w:kern w:val="1"/>
          <w:sz w:val="22"/>
          <w:szCs w:val="22"/>
        </w:rPr>
        <w:t>: Consolas;</w:t>
      </w:r>
    </w:p>
    <w:p w14:paraId="1F7A0DD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display</w:t>
      </w:r>
      <w:r w:rsidRPr="001F0A47">
        <w:rPr>
          <w:rFonts w:ascii="Consolas" w:hAnsi="Consolas"/>
          <w:kern w:val="1"/>
          <w:sz w:val="22"/>
          <w:szCs w:val="22"/>
        </w:rPr>
        <w:t>: inline-block;</w:t>
      </w:r>
    </w:p>
    <w:p w14:paraId="28716FA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margin</w:t>
      </w:r>
      <w:r w:rsidRPr="001F0A47">
        <w:rPr>
          <w:rFonts w:ascii="Consolas" w:hAnsi="Consolas"/>
          <w:kern w:val="1"/>
          <w:sz w:val="22"/>
          <w:szCs w:val="22"/>
        </w:rPr>
        <w:t>: 0px auto;</w:t>
      </w:r>
    </w:p>
    <w:p w14:paraId="22D6551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text-align</w:t>
      </w:r>
      <w:r w:rsidRPr="001F0A47">
        <w:rPr>
          <w:rFonts w:ascii="Consolas" w:hAnsi="Consolas"/>
          <w:kern w:val="1"/>
          <w:sz w:val="22"/>
          <w:szCs w:val="22"/>
        </w:rPr>
        <w:t>: center;</w:t>
      </w:r>
    </w:p>
    <w:p w14:paraId="138BC00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7353AB5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h3 {</w:t>
      </w:r>
    </w:p>
    <w:p w14:paraId="6BE1ACD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color</w:t>
      </w:r>
      <w:r w:rsidRPr="001F0A47">
        <w:rPr>
          <w:rFonts w:ascii="Consolas" w:hAnsi="Consolas"/>
          <w:kern w:val="1"/>
          <w:sz w:val="22"/>
          <w:szCs w:val="22"/>
        </w:rPr>
        <w:t>: #1e0f76;</w:t>
      </w:r>
    </w:p>
    <w:p w14:paraId="4BB03B1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padding</w:t>
      </w:r>
      <w:r w:rsidRPr="001F0A47">
        <w:rPr>
          <w:rFonts w:ascii="Consolas" w:hAnsi="Consolas"/>
          <w:kern w:val="1"/>
          <w:sz w:val="22"/>
          <w:szCs w:val="22"/>
        </w:rPr>
        <w:t>: 0vh;</w:t>
      </w:r>
    </w:p>
    <w:p w14:paraId="42D71DB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519B0EA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p {</w:t>
      </w:r>
    </w:p>
    <w:p w14:paraId="448EFAF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font-size</w:t>
      </w:r>
      <w:r w:rsidRPr="001F0A47">
        <w:rPr>
          <w:rFonts w:ascii="Consolas" w:hAnsi="Consolas"/>
          <w:kern w:val="1"/>
          <w:sz w:val="22"/>
          <w:szCs w:val="22"/>
        </w:rPr>
        <w:t>: 1rem;</w:t>
      </w:r>
    </w:p>
    <w:p w14:paraId="3C3E695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415CDEE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.button {</w:t>
      </w:r>
    </w:p>
    <w:p w14:paraId="22DF9CF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display</w:t>
      </w:r>
      <w:r w:rsidRPr="001F0A47">
        <w:rPr>
          <w:rFonts w:ascii="Consolas" w:hAnsi="Consolas"/>
          <w:kern w:val="1"/>
          <w:sz w:val="22"/>
          <w:szCs w:val="22"/>
        </w:rPr>
        <w:t>: inline-block;</w:t>
      </w:r>
    </w:p>
    <w:p w14:paraId="77952B7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background-color</w:t>
      </w:r>
      <w:r w:rsidRPr="001F0A47">
        <w:rPr>
          <w:rFonts w:ascii="Consolas" w:hAnsi="Consolas"/>
          <w:kern w:val="1"/>
          <w:sz w:val="22"/>
          <w:szCs w:val="22"/>
        </w:rPr>
        <w:t>: #00ba4d;</w:t>
      </w:r>
    </w:p>
    <w:p w14:paraId="30B11A2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border</w:t>
      </w:r>
      <w:r w:rsidRPr="001F0A47">
        <w:rPr>
          <w:rFonts w:ascii="Consolas" w:hAnsi="Consolas"/>
          <w:kern w:val="1"/>
          <w:sz w:val="22"/>
          <w:szCs w:val="22"/>
        </w:rPr>
        <w:t>: none;</w:t>
      </w:r>
    </w:p>
    <w:p w14:paraId="1544D3F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border-radius</w:t>
      </w:r>
      <w:r w:rsidRPr="001F0A47">
        <w:rPr>
          <w:rFonts w:ascii="Consolas" w:hAnsi="Consolas"/>
          <w:kern w:val="1"/>
          <w:sz w:val="22"/>
          <w:szCs w:val="22"/>
        </w:rPr>
        <w:t>: 6px;</w:t>
      </w:r>
    </w:p>
    <w:p w14:paraId="0C853C8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color</w:t>
      </w:r>
      <w:r w:rsidRPr="001F0A47">
        <w:rPr>
          <w:rFonts w:ascii="Consolas" w:hAnsi="Consolas"/>
          <w:kern w:val="1"/>
          <w:sz w:val="22"/>
          <w:szCs w:val="22"/>
        </w:rPr>
        <w:t>: white;</w:t>
      </w:r>
    </w:p>
    <w:p w14:paraId="6E6F893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padding</w:t>
      </w:r>
      <w:r w:rsidRPr="001F0A47">
        <w:rPr>
          <w:rFonts w:ascii="Consolas" w:hAnsi="Consolas"/>
          <w:kern w:val="1"/>
          <w:sz w:val="22"/>
          <w:szCs w:val="22"/>
        </w:rPr>
        <w:t>: 15px 20px;</w:t>
      </w:r>
    </w:p>
    <w:p w14:paraId="47EFE71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text-decoration</w:t>
      </w:r>
      <w:r w:rsidRPr="001F0A47">
        <w:rPr>
          <w:rFonts w:ascii="Consolas" w:hAnsi="Consolas"/>
          <w:kern w:val="1"/>
          <w:sz w:val="22"/>
          <w:szCs w:val="22"/>
        </w:rPr>
        <w:t>: none;</w:t>
      </w:r>
    </w:p>
    <w:p w14:paraId="5981043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font-size</w:t>
      </w:r>
      <w:r w:rsidRPr="001F0A47">
        <w:rPr>
          <w:rFonts w:ascii="Consolas" w:hAnsi="Consolas"/>
          <w:kern w:val="1"/>
          <w:sz w:val="22"/>
          <w:szCs w:val="22"/>
        </w:rPr>
        <w:t>: 14px;</w:t>
      </w:r>
    </w:p>
    <w:p w14:paraId="458CA2C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margin</w:t>
      </w:r>
      <w:r w:rsidRPr="001F0A47">
        <w:rPr>
          <w:rFonts w:ascii="Consolas" w:hAnsi="Consolas"/>
          <w:kern w:val="1"/>
          <w:sz w:val="22"/>
          <w:szCs w:val="22"/>
        </w:rPr>
        <w:t>: 0px auto;</w:t>
      </w:r>
    </w:p>
    <w:p w14:paraId="3F4D877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cursor</w:t>
      </w:r>
      <w:r w:rsidRPr="001F0A47">
        <w:rPr>
          <w:rFonts w:ascii="Consolas" w:hAnsi="Consolas"/>
          <w:kern w:val="1"/>
          <w:sz w:val="22"/>
          <w:szCs w:val="22"/>
        </w:rPr>
        <w:t>: pointer;</w:t>
      </w:r>
    </w:p>
    <w:p w14:paraId="1C5355B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440B699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.button_stop {</w:t>
      </w:r>
    </w:p>
    <w:p w14:paraId="04DF0DE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1F0A47">
        <w:rPr>
          <w:rFonts w:ascii="Consolas" w:hAnsi="Consolas"/>
          <w:color w:val="FF0000"/>
          <w:kern w:val="1"/>
          <w:sz w:val="22"/>
          <w:szCs w:val="22"/>
        </w:rPr>
        <w:t>background-color</w:t>
      </w:r>
      <w:r w:rsidRPr="001F0A47">
        <w:rPr>
          <w:rFonts w:ascii="Consolas" w:hAnsi="Consolas"/>
          <w:kern w:val="1"/>
          <w:sz w:val="22"/>
          <w:szCs w:val="22"/>
        </w:rPr>
        <w:t>: #f44336;</w:t>
      </w:r>
    </w:p>
    <w:p w14:paraId="7C25A318"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4AEECECC" w14:textId="77777777" w:rsidR="001F0A47" w:rsidRPr="001F0A47" w:rsidRDefault="001F0A47" w:rsidP="001F0A47">
      <w:pPr>
        <w:rPr>
          <w:rFonts w:ascii="Consolas" w:hAnsi="Consolas"/>
          <w:kern w:val="1"/>
          <w:sz w:val="22"/>
          <w:szCs w:val="22"/>
        </w:rPr>
      </w:pPr>
    </w:p>
    <w:p w14:paraId="46804459"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&lt;/style&gt;</w:t>
      </w:r>
    </w:p>
    <w:p w14:paraId="41CAD4D0"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&lt;/head&gt;</w:t>
      </w:r>
    </w:p>
    <w:p w14:paraId="1D52F82C" w14:textId="77777777" w:rsidR="001F0A47" w:rsidRPr="001F0A47" w:rsidRDefault="001F0A47" w:rsidP="001F0A47">
      <w:pPr>
        <w:rPr>
          <w:rFonts w:ascii="Consolas" w:hAnsi="Consolas"/>
          <w:kern w:val="1"/>
          <w:sz w:val="22"/>
          <w:szCs w:val="22"/>
        </w:rPr>
      </w:pPr>
    </w:p>
    <w:p w14:paraId="130763D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&lt;body&gt;</w:t>
      </w:r>
    </w:p>
    <w:p w14:paraId="1D8DD6E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&lt;h3&gt;WebServer of RARM&lt;/h3&gt;</w:t>
      </w:r>
    </w:p>
    <w:p w14:paraId="6579D3F9"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&lt;h5&gt;Edited by Luu Quang Minh&lt;/h5&gt;</w:t>
      </w:r>
    </w:p>
    <w:p w14:paraId="0DC5EDE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&lt;p&gt;&lt;a href="</w:t>
      </w:r>
      <w:r w:rsidRPr="006B617A">
        <w:rPr>
          <w:rFonts w:ascii="Consolas" w:hAnsi="Consolas"/>
          <w:color w:val="1F4E79" w:themeColor="accent5" w:themeShade="80"/>
          <w:kern w:val="1"/>
          <w:sz w:val="22"/>
          <w:szCs w:val="22"/>
        </w:rPr>
        <w:t>/Joint1</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button1"&gt;Joint1&lt;/button&gt;&lt;/a&gt;</w:t>
      </w:r>
    </w:p>
    <w:p w14:paraId="7D4530E0"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1F4E79" w:themeColor="accent5" w:themeShade="80"/>
          <w:kern w:val="1"/>
          <w:sz w:val="22"/>
          <w:szCs w:val="22"/>
        </w:rPr>
        <w:t>/Joint2</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button2"&gt;Joint2&lt;/button&gt;&lt;/a&gt;</w:t>
      </w:r>
    </w:p>
    <w:p w14:paraId="6270FFC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1F4E79" w:themeColor="accent5" w:themeShade="80"/>
          <w:kern w:val="1"/>
          <w:sz w:val="22"/>
          <w:szCs w:val="22"/>
        </w:rPr>
        <w:t>/Joint3</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button3"&gt;Joint3&lt;/button&gt;&lt;/a&gt;&lt;/p&gt;</w:t>
      </w:r>
    </w:p>
    <w:p w14:paraId="24115F9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&lt;p&gt;&lt;a href="</w:t>
      </w:r>
      <w:r w:rsidRPr="006B617A">
        <w:rPr>
          <w:rFonts w:ascii="Consolas" w:hAnsi="Consolas"/>
          <w:color w:val="1F4E79" w:themeColor="accent5" w:themeShade="80"/>
          <w:kern w:val="1"/>
          <w:sz w:val="22"/>
          <w:szCs w:val="22"/>
        </w:rPr>
        <w:t>/Reverse</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button_stop"&gt;Reverse&lt;/button&gt;&lt;/a&gt;</w:t>
      </w:r>
    </w:p>
    <w:p w14:paraId="498E009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1F4E79" w:themeColor="accent5" w:themeShade="80"/>
          <w:kern w:val="1"/>
          <w:sz w:val="22"/>
          <w:szCs w:val="22"/>
        </w:rPr>
        <w:t>/StepChange</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button_stop"&gt;StepChange&lt;/button&gt;&lt;/a&gt;&lt;/p&gt;</w:t>
      </w:r>
    </w:p>
    <w:p w14:paraId="67B8C88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&lt;p&gt;&lt;a href="</w:t>
      </w:r>
      <w:r w:rsidRPr="006B617A">
        <w:rPr>
          <w:rFonts w:ascii="Consolas" w:hAnsi="Consolas"/>
          <w:color w:val="1F4E79" w:themeColor="accent5" w:themeShade="80"/>
          <w:kern w:val="1"/>
          <w:sz w:val="22"/>
          <w:szCs w:val="22"/>
        </w:rPr>
        <w:t>/Turning</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button4"&gt;Turning&lt;/button&gt;&lt;/a&gt;</w:t>
      </w:r>
    </w:p>
    <w:p w14:paraId="36F143E0"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1F4E79" w:themeColor="accent5" w:themeShade="80"/>
          <w:kern w:val="1"/>
          <w:sz w:val="22"/>
          <w:szCs w:val="22"/>
        </w:rPr>
        <w:t>/Rotate</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button5"&gt;Rotate&lt;/button&gt;&lt;/a&gt;</w:t>
      </w:r>
    </w:p>
    <w:p w14:paraId="60C5ACA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1F4E79" w:themeColor="accent5" w:themeShade="80"/>
          <w:kern w:val="1"/>
          <w:sz w:val="22"/>
          <w:szCs w:val="22"/>
        </w:rPr>
        <w:t>/Gripper</w:t>
      </w:r>
      <w:r w:rsidRPr="001F0A47">
        <w:rPr>
          <w:rFonts w:ascii="Consolas" w:hAnsi="Consolas"/>
          <w:kern w:val="1"/>
          <w:sz w:val="22"/>
          <w:szCs w:val="22"/>
        </w:rPr>
        <w:t xml:space="preserve">"&gt;&lt;button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="button button6"&gt;Gripper&lt;/button&gt;&lt;/a&gt;&lt;/p&gt;</w:t>
      </w:r>
    </w:p>
    <w:p w14:paraId="1A7CAEE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3C4E848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w:t>
      </w:r>
      <w:r w:rsidRPr="006B617A">
        <w:rPr>
          <w:rFonts w:ascii="Consolas" w:hAnsi="Consolas"/>
          <w:color w:val="FF0000"/>
          <w:kern w:val="1"/>
          <w:sz w:val="22"/>
          <w:szCs w:val="22"/>
        </w:rPr>
        <w:t>div</w:t>
      </w:r>
      <w:r w:rsidRPr="001F0A47">
        <w:rPr>
          <w:rFonts w:ascii="Consolas" w:hAnsi="Consolas"/>
          <w:kern w:val="1"/>
          <w:sz w:val="22"/>
          <w:szCs w:val="22"/>
        </w:rPr>
        <w:t xml:space="preserve">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="footer"&gt;</w:t>
      </w:r>
    </w:p>
    <w:p w14:paraId="2B3FC44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 xml:space="preserve">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="container"&gt;</w:t>
      </w:r>
    </w:p>
    <w:p w14:paraId="4859B45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 xml:space="preserve">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="row"&gt;</w:t>
      </w:r>
    </w:p>
    <w:p w14:paraId="3467E0D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 xml:space="preserve"> </w:t>
      </w:r>
      <w:r w:rsidRPr="006B617A">
        <w:rPr>
          <w:rFonts w:ascii="Consolas" w:hAnsi="Consolas"/>
          <w:color w:val="2E74B5" w:themeColor="accent5" w:themeShade="BF"/>
          <w:kern w:val="1"/>
          <w:sz w:val="22"/>
          <w:szCs w:val="22"/>
        </w:rPr>
        <w:t>class</w:t>
      </w:r>
      <w:r w:rsidRPr="001F0A47">
        <w:rPr>
          <w:rFonts w:ascii="Consolas" w:hAnsi="Consolas"/>
          <w:kern w:val="1"/>
          <w:sz w:val="22"/>
          <w:szCs w:val="22"/>
        </w:rPr>
        <w:t>="col-md-12"&gt;</w:t>
      </w:r>
    </w:p>
    <w:p w14:paraId="102A832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&lt;h6&gt; More info: &lt;a href="</w:t>
      </w:r>
      <w:r w:rsidRPr="006B617A">
        <w:rPr>
          <w:rFonts w:ascii="Consolas" w:hAnsi="Consolas"/>
          <w:color w:val="2E74B5" w:themeColor="accent5" w:themeShade="BF"/>
          <w:kern w:val="1"/>
          <w:sz w:val="22"/>
          <w:szCs w:val="22"/>
        </w:rPr>
        <w:t>mailto:minhmark47@gmail.com</w:t>
      </w:r>
      <w:r w:rsidRPr="001F0A47">
        <w:rPr>
          <w:rFonts w:ascii="Consolas" w:hAnsi="Consolas"/>
          <w:kern w:val="1"/>
          <w:sz w:val="22"/>
          <w:szCs w:val="22"/>
        </w:rPr>
        <w:t>"&gt;minhmark47@gmail.com&lt;/a&gt;</w:t>
      </w:r>
    </w:p>
    <w:p w14:paraId="49F58B10"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&lt;a href="</w:t>
      </w:r>
      <w:r w:rsidRPr="006B617A">
        <w:rPr>
          <w:rFonts w:ascii="Consolas" w:hAnsi="Consolas"/>
          <w:color w:val="2E74B5" w:themeColor="accent5" w:themeShade="BF"/>
          <w:kern w:val="1"/>
          <w:sz w:val="22"/>
          <w:szCs w:val="22"/>
        </w:rPr>
        <w:t>https://www.facebook.com/profile.php?id=100004186217509</w:t>
      </w:r>
      <w:r w:rsidRPr="001F0A47">
        <w:rPr>
          <w:rFonts w:ascii="Consolas" w:hAnsi="Consolas"/>
          <w:kern w:val="1"/>
          <w:sz w:val="22"/>
          <w:szCs w:val="22"/>
        </w:rPr>
        <w:t>"&gt;</w:t>
      </w:r>
    </w:p>
    <w:p w14:paraId="6BE4CB3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&lt;img src="</w:t>
      </w:r>
      <w:r w:rsidRPr="006B617A">
        <w:rPr>
          <w:rFonts w:ascii="Consolas" w:hAnsi="Consolas"/>
          <w:color w:val="2E74B5" w:themeColor="accent5" w:themeShade="BF"/>
          <w:kern w:val="1"/>
          <w:sz w:val="22"/>
          <w:szCs w:val="22"/>
        </w:rPr>
        <w:t>img/avatar.jpg</w:t>
      </w:r>
      <w:r w:rsidRPr="001F0A47">
        <w:rPr>
          <w:rFonts w:ascii="Consolas" w:hAnsi="Consolas"/>
          <w:kern w:val="1"/>
          <w:sz w:val="22"/>
          <w:szCs w:val="22"/>
        </w:rPr>
        <w:t>" alt="</w:t>
      </w:r>
      <w:r w:rsidRPr="006B617A">
        <w:rPr>
          <w:rFonts w:ascii="Consolas" w:hAnsi="Consolas"/>
          <w:color w:val="2E74B5" w:themeColor="accent5" w:themeShade="BF"/>
          <w:kern w:val="1"/>
          <w:sz w:val="22"/>
          <w:szCs w:val="22"/>
        </w:rPr>
        <w:t>Facebook account</w:t>
      </w:r>
      <w:r w:rsidRPr="001F0A47">
        <w:rPr>
          <w:rFonts w:ascii="Consolas" w:hAnsi="Consolas"/>
          <w:kern w:val="1"/>
          <w:sz w:val="22"/>
          <w:szCs w:val="22"/>
        </w:rPr>
        <w:t>" width="20" height="20"&gt;&lt;/a&gt;&lt;/h6&gt;</w:t>
      </w:r>
    </w:p>
    <w:p w14:paraId="4355C89D" w14:textId="2A8F03B2"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006B617A">
        <w:rPr>
          <w:rFonts w:ascii="Consolas" w:hAnsi="Consolas"/>
          <w:kern w:val="1"/>
          <w:sz w:val="22"/>
          <w:szCs w:val="22"/>
        </w:rPr>
        <w:t xml:space="preserve">         &lt;tt&gt;Last modified:10/05</w:t>
      </w:r>
      <w:r w:rsidRPr="001F0A47">
        <w:rPr>
          <w:rFonts w:ascii="Consolas" w:hAnsi="Consolas"/>
          <w:kern w:val="1"/>
          <w:sz w:val="22"/>
          <w:szCs w:val="22"/>
        </w:rPr>
        <w:t xml:space="preserve">/2021&lt;/tt&gt; </w:t>
      </w:r>
    </w:p>
    <w:p w14:paraId="4CFE06C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 xml:space="preserve">&gt;    </w:t>
      </w:r>
    </w:p>
    <w:p w14:paraId="4856CEA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&gt;</w:t>
      </w:r>
    </w:p>
    <w:p w14:paraId="45434FC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&lt;/</w:t>
      </w:r>
      <w:r w:rsidRPr="006B617A">
        <w:rPr>
          <w:rFonts w:ascii="Consolas" w:hAnsi="Consolas"/>
          <w:color w:val="FF0000"/>
          <w:kern w:val="1"/>
          <w:sz w:val="22"/>
          <w:szCs w:val="22"/>
        </w:rPr>
        <w:t>div</w:t>
      </w:r>
      <w:r w:rsidRPr="001F0A47">
        <w:rPr>
          <w:rFonts w:ascii="Consolas" w:hAnsi="Consolas"/>
          <w:kern w:val="1"/>
          <w:sz w:val="22"/>
          <w:szCs w:val="22"/>
        </w:rPr>
        <w:t>&gt;</w:t>
      </w:r>
    </w:p>
    <w:p w14:paraId="4259A24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w:t>
      </w:r>
      <w:r w:rsidRPr="006B617A">
        <w:rPr>
          <w:rFonts w:ascii="Consolas" w:hAnsi="Consolas"/>
          <w:color w:val="FF0000"/>
          <w:kern w:val="1"/>
          <w:sz w:val="22"/>
          <w:szCs w:val="22"/>
        </w:rPr>
        <w:t>div</w:t>
      </w:r>
      <w:r w:rsidRPr="001F0A47">
        <w:rPr>
          <w:rFonts w:ascii="Consolas" w:hAnsi="Consolas"/>
          <w:kern w:val="1"/>
          <w:sz w:val="22"/>
          <w:szCs w:val="22"/>
        </w:rPr>
        <w:t>&gt;</w:t>
      </w:r>
    </w:p>
    <w:p w14:paraId="03B41F3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&lt;/body&gt;</w:t>
      </w:r>
    </w:p>
    <w:p w14:paraId="301F5B00" w14:textId="77777777" w:rsidR="001F0A47" w:rsidRPr="001F0A47" w:rsidRDefault="001F0A47" w:rsidP="001F0A47">
      <w:pPr>
        <w:rPr>
          <w:rFonts w:ascii="Consolas" w:hAnsi="Consolas"/>
          <w:kern w:val="1"/>
          <w:sz w:val="22"/>
          <w:szCs w:val="22"/>
        </w:rPr>
      </w:pPr>
    </w:p>
    <w:p w14:paraId="3DF2E1C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&lt;/html&gt;)rawliteral";</w:t>
      </w:r>
    </w:p>
    <w:p w14:paraId="29CD1DF0" w14:textId="77777777" w:rsidR="001F0A47" w:rsidRPr="001F0A47" w:rsidRDefault="001F0A47" w:rsidP="001F0A47">
      <w:pPr>
        <w:rPr>
          <w:rFonts w:ascii="Consolas" w:hAnsi="Consolas"/>
          <w:kern w:val="1"/>
          <w:sz w:val="22"/>
          <w:szCs w:val="22"/>
        </w:rPr>
      </w:pPr>
    </w:p>
    <w:p w14:paraId="3D0236F6" w14:textId="77777777" w:rsidR="001F0A47" w:rsidRPr="001F0A47" w:rsidRDefault="001F0A47" w:rsidP="001F0A47">
      <w:pPr>
        <w:rPr>
          <w:rFonts w:ascii="Consolas" w:hAnsi="Consolas"/>
          <w:kern w:val="1"/>
          <w:sz w:val="22"/>
          <w:szCs w:val="22"/>
        </w:rPr>
      </w:pPr>
      <w:r w:rsidRPr="006B617A">
        <w:rPr>
          <w:rFonts w:ascii="Consolas" w:hAnsi="Consolas"/>
          <w:color w:val="2E74B5" w:themeColor="accent5" w:themeShade="BF"/>
          <w:kern w:val="1"/>
          <w:sz w:val="22"/>
          <w:szCs w:val="22"/>
        </w:rPr>
        <w:t>void</w:t>
      </w:r>
      <w:r w:rsidRPr="001F0A47">
        <w:rPr>
          <w:rFonts w:ascii="Consolas" w:hAnsi="Consolas"/>
          <w:kern w:val="1"/>
          <w:sz w:val="22"/>
          <w:szCs w:val="22"/>
        </w:rPr>
        <w:t xml:space="preserve"> </w:t>
      </w:r>
      <w:r w:rsidRPr="006B617A">
        <w:rPr>
          <w:rFonts w:ascii="Consolas" w:hAnsi="Consolas"/>
          <w:color w:val="BF8F00" w:themeColor="accent4" w:themeShade="BF"/>
          <w:kern w:val="1"/>
          <w:sz w:val="22"/>
          <w:szCs w:val="22"/>
        </w:rPr>
        <w:t>setup</w:t>
      </w:r>
      <w:r w:rsidRPr="001F0A47">
        <w:rPr>
          <w:rFonts w:ascii="Consolas" w:hAnsi="Consolas"/>
          <w:kern w:val="1"/>
          <w:sz w:val="22"/>
          <w:szCs w:val="22"/>
        </w:rPr>
        <w:t>(){</w:t>
      </w:r>
    </w:p>
    <w:p w14:paraId="19034CB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6B617A">
        <w:rPr>
          <w:rFonts w:ascii="Consolas" w:hAnsi="Consolas"/>
          <w:b/>
          <w:color w:val="FF0000"/>
          <w:kern w:val="1"/>
          <w:sz w:val="22"/>
          <w:szCs w:val="22"/>
        </w:rPr>
        <w:t>Serial</w:t>
      </w:r>
      <w:r w:rsidRPr="001F0A47">
        <w:rPr>
          <w:rFonts w:ascii="Consolas" w:hAnsi="Consolas"/>
          <w:kern w:val="1"/>
          <w:sz w:val="22"/>
          <w:szCs w:val="22"/>
        </w:rPr>
        <w:t>.</w:t>
      </w:r>
      <w:r w:rsidRPr="006B617A">
        <w:rPr>
          <w:rFonts w:ascii="Consolas" w:hAnsi="Consolas"/>
          <w:color w:val="FF0000"/>
          <w:kern w:val="1"/>
          <w:sz w:val="22"/>
          <w:szCs w:val="22"/>
        </w:rPr>
        <w:t>begin</w:t>
      </w:r>
      <w:r w:rsidRPr="001F0A47">
        <w:rPr>
          <w:rFonts w:ascii="Consolas" w:hAnsi="Consolas"/>
          <w:kern w:val="1"/>
          <w:sz w:val="22"/>
          <w:szCs w:val="22"/>
        </w:rPr>
        <w:t>(115200);</w:t>
      </w:r>
    </w:p>
    <w:p w14:paraId="2EA3D28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uart_gate.</w:t>
      </w:r>
      <w:r w:rsidRPr="006B617A">
        <w:rPr>
          <w:rFonts w:ascii="Consolas" w:hAnsi="Consolas"/>
          <w:color w:val="FF0000"/>
          <w:kern w:val="1"/>
          <w:sz w:val="22"/>
          <w:szCs w:val="22"/>
        </w:rPr>
        <w:t>begin</w:t>
      </w:r>
      <w:r w:rsidRPr="001F0A47">
        <w:rPr>
          <w:rFonts w:ascii="Consolas" w:hAnsi="Consolas"/>
          <w:kern w:val="1"/>
          <w:sz w:val="22"/>
          <w:szCs w:val="22"/>
        </w:rPr>
        <w:t>(9600);</w:t>
      </w:r>
    </w:p>
    <w:p w14:paraId="5DD0D6D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C6201D">
        <w:rPr>
          <w:rFonts w:ascii="Consolas" w:hAnsi="Consolas" w:cs="Times"/>
          <w:color w:val="A6A6A6" w:themeColor="background1" w:themeShade="A6"/>
          <w:kern w:val="1"/>
          <w:sz w:val="22"/>
          <w:szCs w:val="22"/>
        </w:rPr>
        <w:t>// Connect to Wi-Fi</w:t>
      </w:r>
    </w:p>
    <w:p w14:paraId="2FCEE6B9"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6B617A">
        <w:rPr>
          <w:rFonts w:ascii="Consolas" w:hAnsi="Consolas"/>
          <w:b/>
          <w:color w:val="FF0000"/>
          <w:kern w:val="1"/>
          <w:sz w:val="22"/>
          <w:szCs w:val="22"/>
        </w:rPr>
        <w:t>WiFi</w:t>
      </w:r>
      <w:r w:rsidRPr="001F0A47">
        <w:rPr>
          <w:rFonts w:ascii="Consolas" w:hAnsi="Consolas"/>
          <w:kern w:val="1"/>
          <w:sz w:val="22"/>
          <w:szCs w:val="22"/>
        </w:rPr>
        <w:t>.</w:t>
      </w:r>
      <w:r w:rsidRPr="006B617A">
        <w:rPr>
          <w:rFonts w:ascii="Consolas" w:hAnsi="Consolas"/>
          <w:color w:val="FF0000"/>
          <w:kern w:val="1"/>
          <w:sz w:val="22"/>
          <w:szCs w:val="22"/>
        </w:rPr>
        <w:t>begin</w:t>
      </w:r>
      <w:r w:rsidRPr="001F0A47">
        <w:rPr>
          <w:rFonts w:ascii="Consolas" w:hAnsi="Consolas"/>
          <w:kern w:val="1"/>
          <w:sz w:val="22"/>
          <w:szCs w:val="22"/>
        </w:rPr>
        <w:t>(ssid, password);</w:t>
      </w:r>
    </w:p>
    <w:p w14:paraId="2F76214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while (</w:t>
      </w:r>
      <w:r w:rsidRPr="006B617A">
        <w:rPr>
          <w:rFonts w:ascii="Consolas" w:hAnsi="Consolas"/>
          <w:b/>
          <w:color w:val="FF0000"/>
          <w:kern w:val="1"/>
          <w:sz w:val="22"/>
          <w:szCs w:val="22"/>
        </w:rPr>
        <w:t>WiFi</w:t>
      </w:r>
      <w:r w:rsidRPr="001F0A47">
        <w:rPr>
          <w:rFonts w:ascii="Consolas" w:hAnsi="Consolas"/>
          <w:kern w:val="1"/>
          <w:sz w:val="22"/>
          <w:szCs w:val="22"/>
        </w:rPr>
        <w:t>.</w:t>
      </w:r>
      <w:r w:rsidRPr="006B617A">
        <w:rPr>
          <w:rFonts w:ascii="Consolas" w:hAnsi="Consolas"/>
          <w:color w:val="FF0000"/>
          <w:kern w:val="1"/>
          <w:sz w:val="22"/>
          <w:szCs w:val="22"/>
        </w:rPr>
        <w:t>status</w:t>
      </w:r>
      <w:r w:rsidRPr="001F0A47">
        <w:rPr>
          <w:rFonts w:ascii="Consolas" w:hAnsi="Consolas"/>
          <w:kern w:val="1"/>
          <w:sz w:val="22"/>
          <w:szCs w:val="22"/>
        </w:rPr>
        <w:t>() != WL_CONNECTED) {</w:t>
      </w:r>
    </w:p>
    <w:p w14:paraId="61E73AA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delay(1000);</w:t>
      </w:r>
    </w:p>
    <w:p w14:paraId="7EC198F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6B617A">
        <w:rPr>
          <w:rFonts w:ascii="Consolas" w:hAnsi="Consolas"/>
          <w:b/>
          <w:color w:val="FF0000"/>
          <w:kern w:val="1"/>
          <w:sz w:val="22"/>
          <w:szCs w:val="22"/>
        </w:rPr>
        <w:t>Serial</w:t>
      </w:r>
      <w:r w:rsidRPr="001F0A47">
        <w:rPr>
          <w:rFonts w:ascii="Consolas" w:hAnsi="Consolas"/>
          <w:kern w:val="1"/>
          <w:sz w:val="22"/>
          <w:szCs w:val="22"/>
        </w:rPr>
        <w:t>.</w:t>
      </w:r>
      <w:r w:rsidRPr="006B617A">
        <w:rPr>
          <w:rFonts w:ascii="Consolas" w:hAnsi="Consolas"/>
          <w:color w:val="FF0000"/>
          <w:kern w:val="1"/>
          <w:sz w:val="22"/>
          <w:szCs w:val="22"/>
        </w:rPr>
        <w:t>println</w:t>
      </w:r>
      <w:r w:rsidRPr="001F0A47">
        <w:rPr>
          <w:rFonts w:ascii="Consolas" w:hAnsi="Consolas"/>
          <w:kern w:val="1"/>
          <w:sz w:val="22"/>
          <w:szCs w:val="22"/>
        </w:rPr>
        <w:t>("..");</w:t>
      </w:r>
    </w:p>
    <w:p w14:paraId="6416317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4273A3A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r w:rsidRPr="006B617A">
        <w:rPr>
          <w:rFonts w:ascii="Consolas" w:hAnsi="Consolas"/>
          <w:b/>
          <w:color w:val="FF0000"/>
          <w:kern w:val="1"/>
          <w:sz w:val="22"/>
          <w:szCs w:val="22"/>
        </w:rPr>
        <w:t>Serial</w:t>
      </w:r>
      <w:r w:rsidRPr="001F0A47">
        <w:rPr>
          <w:rFonts w:ascii="Consolas" w:hAnsi="Consolas"/>
          <w:kern w:val="1"/>
          <w:sz w:val="22"/>
          <w:szCs w:val="22"/>
        </w:rPr>
        <w:t>.</w:t>
      </w:r>
      <w:r w:rsidRPr="006B617A">
        <w:rPr>
          <w:rFonts w:ascii="Consolas" w:hAnsi="Consolas"/>
          <w:color w:val="FF0000"/>
          <w:kern w:val="1"/>
          <w:sz w:val="22"/>
          <w:szCs w:val="22"/>
        </w:rPr>
        <w:t>println</w:t>
      </w:r>
      <w:r w:rsidRPr="001F0A47">
        <w:rPr>
          <w:rFonts w:ascii="Consolas" w:hAnsi="Consolas"/>
          <w:kern w:val="1"/>
          <w:sz w:val="22"/>
          <w:szCs w:val="22"/>
        </w:rPr>
        <w:t>(</w:t>
      </w:r>
      <w:r w:rsidRPr="006B617A">
        <w:rPr>
          <w:rFonts w:ascii="Consolas" w:hAnsi="Consolas"/>
          <w:b/>
          <w:color w:val="FF0000"/>
          <w:kern w:val="1"/>
          <w:sz w:val="22"/>
          <w:szCs w:val="22"/>
        </w:rPr>
        <w:t>WiFi</w:t>
      </w:r>
      <w:r w:rsidRPr="001F0A47">
        <w:rPr>
          <w:rFonts w:ascii="Consolas" w:hAnsi="Consolas"/>
          <w:kern w:val="1"/>
          <w:sz w:val="22"/>
          <w:szCs w:val="22"/>
        </w:rPr>
        <w:t>.</w:t>
      </w:r>
      <w:r w:rsidRPr="006B617A">
        <w:rPr>
          <w:rFonts w:ascii="Consolas" w:hAnsi="Consolas"/>
          <w:color w:val="FF0000"/>
          <w:kern w:val="1"/>
          <w:sz w:val="22"/>
          <w:szCs w:val="22"/>
        </w:rPr>
        <w:t>localIP</w:t>
      </w:r>
      <w:r w:rsidRPr="001F0A47">
        <w:rPr>
          <w:rFonts w:ascii="Consolas" w:hAnsi="Consolas"/>
          <w:kern w:val="1"/>
          <w:sz w:val="22"/>
          <w:szCs w:val="22"/>
        </w:rPr>
        <w:t>());</w:t>
      </w:r>
    </w:p>
    <w:p w14:paraId="695B05B4" w14:textId="77777777" w:rsidR="001F0A47" w:rsidRPr="001F0A47" w:rsidRDefault="001F0A47" w:rsidP="001F0A47">
      <w:pPr>
        <w:rPr>
          <w:rFonts w:ascii="Consolas" w:hAnsi="Consolas"/>
          <w:kern w:val="1"/>
          <w:sz w:val="22"/>
          <w:szCs w:val="22"/>
        </w:rPr>
      </w:pPr>
    </w:p>
    <w:p w14:paraId="63F6ACC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 HTTP_GET, [](AsyncWebServerRequest *request){</w:t>
      </w:r>
    </w:p>
    <w:p w14:paraId="094EEE5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request-&gt;send_P(200, "</w:t>
      </w:r>
      <w:r w:rsidRPr="006B617A">
        <w:rPr>
          <w:rFonts w:ascii="Consolas" w:hAnsi="Consolas"/>
          <w:color w:val="2E74B5" w:themeColor="accent5" w:themeShade="BF"/>
          <w:kern w:val="1"/>
          <w:sz w:val="22"/>
          <w:szCs w:val="22"/>
        </w:rPr>
        <w:t>text/html</w:t>
      </w:r>
      <w:r w:rsidRPr="001F0A47">
        <w:rPr>
          <w:rFonts w:ascii="Consolas" w:hAnsi="Consolas"/>
          <w:kern w:val="1"/>
          <w:sz w:val="22"/>
          <w:szCs w:val="22"/>
        </w:rPr>
        <w:t>", index_html);</w:t>
      </w:r>
    </w:p>
    <w:p w14:paraId="341B35B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12E93FD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194407E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/Joint1</w:t>
      </w:r>
      <w:r w:rsidRPr="001F0A47">
        <w:rPr>
          <w:rFonts w:ascii="Consolas" w:hAnsi="Consolas"/>
          <w:kern w:val="1"/>
          <w:sz w:val="22"/>
          <w:szCs w:val="22"/>
        </w:rPr>
        <w:t>", HTTP_GET, [](AsyncWebServerRequest *request){</w:t>
      </w:r>
    </w:p>
    <w:p w14:paraId="61F11EF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'a'</w:t>
      </w:r>
      <w:r w:rsidRPr="001F0A47">
        <w:rPr>
          <w:rFonts w:ascii="Consolas" w:hAnsi="Consolas"/>
          <w:kern w:val="1"/>
          <w:sz w:val="22"/>
          <w:szCs w:val="22"/>
        </w:rPr>
        <w:t>);</w:t>
      </w:r>
    </w:p>
    <w:p w14:paraId="7A3D939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'A'</w:t>
      </w:r>
      <w:r w:rsidRPr="001F0A47">
        <w:rPr>
          <w:rFonts w:ascii="Consolas" w:hAnsi="Consolas"/>
          <w:kern w:val="1"/>
          <w:sz w:val="22"/>
          <w:szCs w:val="22"/>
        </w:rPr>
        <w:t>);</w:t>
      </w:r>
    </w:p>
    <w:p w14:paraId="2754DC7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7D9B2AA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44BF5B6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7C231EA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/Joint2</w:t>
      </w:r>
      <w:r w:rsidRPr="001F0A47">
        <w:rPr>
          <w:rFonts w:ascii="Consolas" w:hAnsi="Consolas"/>
          <w:kern w:val="1"/>
          <w:sz w:val="22"/>
          <w:szCs w:val="22"/>
        </w:rPr>
        <w:t>", HTTP_GET, [](AsyncWebServerRequest *request){</w:t>
      </w:r>
    </w:p>
    <w:p w14:paraId="6A5C573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'b'</w:t>
      </w:r>
      <w:r w:rsidRPr="001F0A47">
        <w:rPr>
          <w:rFonts w:ascii="Consolas" w:hAnsi="Consolas"/>
          <w:kern w:val="1"/>
          <w:sz w:val="22"/>
          <w:szCs w:val="22"/>
        </w:rPr>
        <w:t>);</w:t>
      </w:r>
    </w:p>
    <w:p w14:paraId="7389E15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lastRenderedPageBreak/>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'B'</w:t>
      </w:r>
      <w:r w:rsidRPr="001F0A47">
        <w:rPr>
          <w:rFonts w:ascii="Consolas" w:hAnsi="Consolas"/>
          <w:kern w:val="1"/>
          <w:sz w:val="22"/>
          <w:szCs w:val="22"/>
        </w:rPr>
        <w:t>);</w:t>
      </w:r>
    </w:p>
    <w:p w14:paraId="0B95DD8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0F61779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29369283" w14:textId="77777777" w:rsidR="001F0A47" w:rsidRPr="001F0A47" w:rsidRDefault="001F0A47" w:rsidP="001F0A47">
      <w:pPr>
        <w:rPr>
          <w:rFonts w:ascii="Consolas" w:hAnsi="Consolas"/>
          <w:kern w:val="1"/>
          <w:sz w:val="22"/>
          <w:szCs w:val="22"/>
        </w:rPr>
      </w:pPr>
    </w:p>
    <w:p w14:paraId="2D9F623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/Joint3</w:t>
      </w:r>
      <w:r w:rsidRPr="001F0A47">
        <w:rPr>
          <w:rFonts w:ascii="Consolas" w:hAnsi="Consolas"/>
          <w:kern w:val="1"/>
          <w:sz w:val="22"/>
          <w:szCs w:val="22"/>
        </w:rPr>
        <w:t>", HTTP_GET, [](AsyncWebServerRequest *request){</w:t>
      </w:r>
    </w:p>
    <w:p w14:paraId="56879B6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'c'</w:t>
      </w:r>
      <w:r w:rsidRPr="001F0A47">
        <w:rPr>
          <w:rFonts w:ascii="Consolas" w:hAnsi="Consolas"/>
          <w:kern w:val="1"/>
          <w:sz w:val="22"/>
          <w:szCs w:val="22"/>
        </w:rPr>
        <w:t>);</w:t>
      </w:r>
    </w:p>
    <w:p w14:paraId="2B621DA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'C'</w:t>
      </w:r>
      <w:r w:rsidRPr="001F0A47">
        <w:rPr>
          <w:rFonts w:ascii="Consolas" w:hAnsi="Consolas"/>
          <w:kern w:val="1"/>
          <w:sz w:val="22"/>
          <w:szCs w:val="22"/>
        </w:rPr>
        <w:t>);</w:t>
      </w:r>
    </w:p>
    <w:p w14:paraId="6E17877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17B4181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730C6DE3" w14:textId="77777777" w:rsidR="001F0A47" w:rsidRPr="001F0A47" w:rsidRDefault="001F0A47" w:rsidP="001F0A47">
      <w:pPr>
        <w:rPr>
          <w:rFonts w:ascii="Consolas" w:hAnsi="Consolas"/>
          <w:kern w:val="1"/>
          <w:sz w:val="22"/>
          <w:szCs w:val="22"/>
        </w:rPr>
      </w:pPr>
    </w:p>
    <w:p w14:paraId="3EE0874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/Reverse</w:t>
      </w:r>
      <w:r w:rsidRPr="001F0A47">
        <w:rPr>
          <w:rFonts w:ascii="Consolas" w:hAnsi="Consolas"/>
          <w:kern w:val="1"/>
          <w:sz w:val="22"/>
          <w:szCs w:val="22"/>
        </w:rPr>
        <w:t>", HTTP_GET, [](AsyncWebServerRequest *request){</w:t>
      </w:r>
    </w:p>
    <w:p w14:paraId="46B2017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reverse_status = 1;</w:t>
      </w:r>
    </w:p>
    <w:p w14:paraId="35EEE9D4"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reverse_status = 0;</w:t>
      </w:r>
    </w:p>
    <w:p w14:paraId="298D3B5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2A2948F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0CE15B4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3C77EFC3"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/StepChange</w:t>
      </w:r>
      <w:r w:rsidRPr="001F0A47">
        <w:rPr>
          <w:rFonts w:ascii="Consolas" w:hAnsi="Consolas"/>
          <w:kern w:val="1"/>
          <w:sz w:val="22"/>
          <w:szCs w:val="22"/>
        </w:rPr>
        <w:t>", HTTP_GET, [](AsyncWebServerRequest *request){</w:t>
      </w:r>
    </w:p>
    <w:p w14:paraId="6035E96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's'</w:t>
      </w:r>
      <w:r w:rsidRPr="001F0A47">
        <w:rPr>
          <w:rFonts w:ascii="Consolas" w:hAnsi="Consolas"/>
          <w:kern w:val="1"/>
          <w:sz w:val="22"/>
          <w:szCs w:val="22"/>
        </w:rPr>
        <w:t>);;</w:t>
      </w:r>
    </w:p>
    <w:p w14:paraId="0F48CF6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'S'</w:t>
      </w:r>
      <w:r w:rsidRPr="001F0A47">
        <w:rPr>
          <w:rFonts w:ascii="Consolas" w:hAnsi="Consolas"/>
          <w:kern w:val="1"/>
          <w:sz w:val="22"/>
          <w:szCs w:val="22"/>
        </w:rPr>
        <w:t>);</w:t>
      </w:r>
    </w:p>
    <w:p w14:paraId="774A0705"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6DFC522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03E7E45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7230303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/Turning</w:t>
      </w:r>
      <w:r w:rsidRPr="001F0A47">
        <w:rPr>
          <w:rFonts w:ascii="Consolas" w:hAnsi="Consolas"/>
          <w:kern w:val="1"/>
          <w:sz w:val="22"/>
          <w:szCs w:val="22"/>
        </w:rPr>
        <w:t>", HTTP_GET, [](AsyncWebServerRequest *request){</w:t>
      </w:r>
    </w:p>
    <w:p w14:paraId="3DB7119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't'</w:t>
      </w:r>
      <w:r w:rsidRPr="001F0A47">
        <w:rPr>
          <w:rFonts w:ascii="Consolas" w:hAnsi="Consolas"/>
          <w:kern w:val="1"/>
          <w:sz w:val="22"/>
          <w:szCs w:val="22"/>
        </w:rPr>
        <w:t>);</w:t>
      </w:r>
    </w:p>
    <w:p w14:paraId="332B8748"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'T'</w:t>
      </w:r>
      <w:r w:rsidRPr="001F0A47">
        <w:rPr>
          <w:rFonts w:ascii="Consolas" w:hAnsi="Consolas"/>
          <w:kern w:val="1"/>
          <w:sz w:val="22"/>
          <w:szCs w:val="22"/>
        </w:rPr>
        <w:t>);</w:t>
      </w:r>
    </w:p>
    <w:p w14:paraId="27F1A76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7CB0EB5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2A426F2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51AE3A1A"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/Rotate</w:t>
      </w:r>
      <w:r w:rsidRPr="001F0A47">
        <w:rPr>
          <w:rFonts w:ascii="Consolas" w:hAnsi="Consolas"/>
          <w:kern w:val="1"/>
          <w:sz w:val="22"/>
          <w:szCs w:val="22"/>
        </w:rPr>
        <w:t>", HTTP_GET, [](AsyncWebServerRequest *request){</w:t>
      </w:r>
    </w:p>
    <w:p w14:paraId="23F7CD9D"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'r'</w:t>
      </w:r>
      <w:r w:rsidRPr="001F0A47">
        <w:rPr>
          <w:rFonts w:ascii="Consolas" w:hAnsi="Consolas"/>
          <w:kern w:val="1"/>
          <w:sz w:val="22"/>
          <w:szCs w:val="22"/>
        </w:rPr>
        <w:t>);</w:t>
      </w:r>
    </w:p>
    <w:p w14:paraId="7497D587"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'R'</w:t>
      </w:r>
      <w:r w:rsidRPr="001F0A47">
        <w:rPr>
          <w:rFonts w:ascii="Consolas" w:hAnsi="Consolas"/>
          <w:kern w:val="1"/>
          <w:sz w:val="22"/>
          <w:szCs w:val="22"/>
        </w:rPr>
        <w:t>);</w:t>
      </w:r>
    </w:p>
    <w:p w14:paraId="7FE77F8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6F150016"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13B1514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1488631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server.on("</w:t>
      </w:r>
      <w:r w:rsidRPr="006B617A">
        <w:rPr>
          <w:rFonts w:ascii="Consolas" w:hAnsi="Consolas"/>
          <w:color w:val="1F4E79" w:themeColor="accent5" w:themeShade="80"/>
          <w:kern w:val="1"/>
          <w:sz w:val="22"/>
          <w:szCs w:val="22"/>
        </w:rPr>
        <w:t>/Gripper</w:t>
      </w:r>
      <w:r w:rsidRPr="001F0A47">
        <w:rPr>
          <w:rFonts w:ascii="Consolas" w:hAnsi="Consolas"/>
          <w:kern w:val="1"/>
          <w:sz w:val="22"/>
          <w:szCs w:val="22"/>
        </w:rPr>
        <w:t>", HTTP_GET, [](AsyncWebServerRequest *request){</w:t>
      </w:r>
    </w:p>
    <w:p w14:paraId="4F4F4A9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if(reverse_status == 0)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'g'</w:t>
      </w:r>
      <w:r w:rsidRPr="001F0A47">
        <w:rPr>
          <w:rFonts w:ascii="Consolas" w:hAnsi="Consolas"/>
          <w:kern w:val="1"/>
          <w:sz w:val="22"/>
          <w:szCs w:val="22"/>
        </w:rPr>
        <w:t>);</w:t>
      </w:r>
    </w:p>
    <w:p w14:paraId="2FEC8042"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else uart_gate.</w:t>
      </w:r>
      <w:r w:rsidRPr="006B617A">
        <w:rPr>
          <w:rFonts w:ascii="Consolas" w:hAnsi="Consolas"/>
          <w:color w:val="FF0000"/>
          <w:kern w:val="1"/>
          <w:sz w:val="22"/>
          <w:szCs w:val="22"/>
        </w:rPr>
        <w:t>write</w:t>
      </w:r>
      <w:r w:rsidRPr="001F0A47">
        <w:rPr>
          <w:rFonts w:ascii="Consolas" w:hAnsi="Consolas"/>
          <w:kern w:val="1"/>
          <w:sz w:val="22"/>
          <w:szCs w:val="22"/>
        </w:rPr>
        <w:t>(</w:t>
      </w:r>
      <w:r w:rsidRPr="006B617A">
        <w:rPr>
          <w:rFonts w:ascii="Consolas" w:hAnsi="Consolas"/>
          <w:color w:val="2E74B5" w:themeColor="accent5" w:themeShade="BF"/>
          <w:kern w:val="1"/>
          <w:sz w:val="22"/>
          <w:szCs w:val="22"/>
        </w:rPr>
        <w:t>'G'</w:t>
      </w:r>
      <w:r w:rsidRPr="001F0A47">
        <w:rPr>
          <w:rFonts w:ascii="Consolas" w:hAnsi="Consolas"/>
          <w:kern w:val="1"/>
          <w:sz w:val="22"/>
          <w:szCs w:val="22"/>
        </w:rPr>
        <w:t>);</w:t>
      </w:r>
    </w:p>
    <w:p w14:paraId="1F0126D1"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request-&gt;</w:t>
      </w:r>
      <w:r w:rsidRPr="006B617A">
        <w:rPr>
          <w:rFonts w:ascii="Consolas" w:hAnsi="Consolas"/>
          <w:color w:val="FF0000"/>
          <w:kern w:val="1"/>
          <w:sz w:val="22"/>
          <w:szCs w:val="22"/>
        </w:rPr>
        <w:t>send</w:t>
      </w:r>
      <w:r w:rsidRPr="001F0A47">
        <w:rPr>
          <w:rFonts w:ascii="Consolas" w:hAnsi="Consolas"/>
          <w:kern w:val="1"/>
          <w:sz w:val="22"/>
          <w:szCs w:val="22"/>
        </w:rPr>
        <w:t>(200, "text/html", index_html);</w:t>
      </w:r>
    </w:p>
    <w:p w14:paraId="0A3AD44E"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w:t>
      </w:r>
    </w:p>
    <w:p w14:paraId="0DEF668B"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 Start server</w:t>
      </w:r>
    </w:p>
    <w:p w14:paraId="343D8A6F"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 xml:space="preserve">  server.</w:t>
      </w:r>
      <w:r w:rsidRPr="006B617A">
        <w:rPr>
          <w:rFonts w:ascii="Consolas" w:hAnsi="Consolas"/>
          <w:color w:val="FF0000"/>
          <w:kern w:val="1"/>
          <w:sz w:val="22"/>
          <w:szCs w:val="22"/>
        </w:rPr>
        <w:t>begin</w:t>
      </w:r>
      <w:r w:rsidRPr="001F0A47">
        <w:rPr>
          <w:rFonts w:ascii="Consolas" w:hAnsi="Consolas"/>
          <w:kern w:val="1"/>
          <w:sz w:val="22"/>
          <w:szCs w:val="22"/>
        </w:rPr>
        <w:t>();</w:t>
      </w:r>
    </w:p>
    <w:p w14:paraId="37F4970C" w14:textId="77777777" w:rsidR="001F0A47" w:rsidRPr="001F0A47" w:rsidRDefault="001F0A47" w:rsidP="001F0A47">
      <w:pPr>
        <w:rPr>
          <w:rFonts w:ascii="Consolas" w:hAnsi="Consolas"/>
          <w:kern w:val="1"/>
          <w:sz w:val="22"/>
          <w:szCs w:val="22"/>
        </w:rPr>
      </w:pPr>
      <w:r w:rsidRPr="001F0A47">
        <w:rPr>
          <w:rFonts w:ascii="Consolas" w:hAnsi="Consolas"/>
          <w:kern w:val="1"/>
          <w:sz w:val="22"/>
          <w:szCs w:val="22"/>
        </w:rPr>
        <w:t>}</w:t>
      </w:r>
    </w:p>
    <w:p w14:paraId="49008831" w14:textId="3D536F37" w:rsidR="001F0A47" w:rsidRPr="001F0A47" w:rsidRDefault="001F0A47" w:rsidP="001F0A47">
      <w:pPr>
        <w:rPr>
          <w:rFonts w:ascii="Consolas" w:hAnsi="Consolas"/>
          <w:kern w:val="1"/>
          <w:sz w:val="22"/>
          <w:szCs w:val="22"/>
        </w:rPr>
      </w:pPr>
      <w:r w:rsidRPr="006B617A">
        <w:rPr>
          <w:rFonts w:ascii="Consolas" w:hAnsi="Consolas"/>
          <w:color w:val="2E74B5" w:themeColor="accent5" w:themeShade="BF"/>
          <w:kern w:val="1"/>
          <w:sz w:val="22"/>
          <w:szCs w:val="22"/>
        </w:rPr>
        <w:t>void</w:t>
      </w:r>
      <w:r w:rsidRPr="001F0A47">
        <w:rPr>
          <w:rFonts w:ascii="Consolas" w:hAnsi="Consolas"/>
          <w:kern w:val="1"/>
          <w:sz w:val="22"/>
          <w:szCs w:val="22"/>
        </w:rPr>
        <w:t xml:space="preserve"> </w:t>
      </w:r>
      <w:r w:rsidRPr="006B617A">
        <w:rPr>
          <w:rFonts w:ascii="Consolas" w:hAnsi="Consolas"/>
          <w:color w:val="BF8F00" w:themeColor="accent4" w:themeShade="BF"/>
          <w:kern w:val="1"/>
          <w:sz w:val="22"/>
          <w:szCs w:val="22"/>
        </w:rPr>
        <w:t>loop</w:t>
      </w:r>
      <w:r w:rsidRPr="001F0A47">
        <w:rPr>
          <w:rFonts w:ascii="Consolas" w:hAnsi="Consolas"/>
          <w:kern w:val="1"/>
          <w:sz w:val="22"/>
          <w:szCs w:val="22"/>
        </w:rPr>
        <w:t>(){}</w:t>
      </w:r>
    </w:p>
    <w:sectPr w:rsidR="001F0A47" w:rsidRPr="001F0A47" w:rsidSect="00FC6264">
      <w:footerReference w:type="default" r:id="rId49"/>
      <w:pgSz w:w="11906" w:h="16838"/>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396FA" w14:textId="77777777" w:rsidR="005E273A" w:rsidRDefault="005E273A">
      <w:r>
        <w:separator/>
      </w:r>
    </w:p>
  </w:endnote>
  <w:endnote w:type="continuationSeparator" w:id="0">
    <w:p w14:paraId="38AC5C7D" w14:textId="77777777" w:rsidR="005E273A" w:rsidRDefault="005E273A">
      <w:r>
        <w:continuationSeparator/>
      </w:r>
    </w:p>
  </w:endnote>
  <w:endnote w:type="continuationNotice" w:id="1">
    <w:p w14:paraId="09E7DAAD" w14:textId="77777777" w:rsidR="005E273A" w:rsidRDefault="005E2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Lohit Hindi">
    <w:charset w:val="8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harter">
    <w:altName w:val="Times New Roman"/>
    <w:charset w:val="01"/>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19B76" w14:textId="66CE69B8" w:rsidR="00C6201D" w:rsidRDefault="00C6201D">
    <w:pPr>
      <w:pStyle w:val="Footer"/>
      <w:jc w:val="center"/>
    </w:pPr>
  </w:p>
  <w:p w14:paraId="16A4F0EF" w14:textId="2B59FF94" w:rsidR="00C6201D" w:rsidRDefault="00C6201D" w:rsidP="0055654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E6717" w14:textId="22C4B579" w:rsidR="00C6201D" w:rsidRDefault="00C6201D" w:rsidP="00C6201D">
    <w:pPr>
      <w:pStyle w:val="Footer"/>
      <w:jc w:val="center"/>
    </w:pPr>
    <w:r>
      <w:t>A</w:t>
    </w:r>
  </w:p>
  <w:p w14:paraId="1A81DC83" w14:textId="7CCDF78A" w:rsidR="00C6201D" w:rsidRDefault="00C6201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FB75" w14:textId="61907165" w:rsidR="00C6201D" w:rsidRDefault="003E4A2E">
    <w:pPr>
      <w:pStyle w:val="Footer"/>
      <w:jc w:val="center"/>
    </w:pPr>
    <w:r>
      <w:rPr>
        <w:rStyle w:val="PageNumber"/>
      </w:rPr>
      <w:t>B</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B8E50" w14:textId="55689DCA" w:rsidR="003E4A2E" w:rsidRDefault="007B766B">
    <w:pPr>
      <w:pStyle w:val="Footer"/>
      <w:jc w:val="center"/>
    </w:pPr>
    <w:r>
      <w:rPr>
        <w:rStyle w:val="PageNumber"/>
      </w:rPr>
      <w:t>C</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C95B5" w14:textId="77777777" w:rsidR="00DD4A33" w:rsidRDefault="00DD4A33">
    <w:pPr>
      <w:pStyle w:val="Footer"/>
      <w:jc w:val="center"/>
    </w:pPr>
    <w:r>
      <w:rPr>
        <w:rStyle w:val="PageNumber"/>
      </w:rPr>
      <w:t>D</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E7B9A" w14:textId="1A44AB88" w:rsidR="00556540" w:rsidRDefault="00556540" w:rsidP="0055654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7452" w14:textId="698F564A" w:rsidR="00EB72B6" w:rsidRDefault="00EB72B6" w:rsidP="00556540">
    <w:pPr>
      <w:pStyle w:val="Footer"/>
      <w:jc w:val="center"/>
    </w:pPr>
    <w:r>
      <w:t>i</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C1B13" w14:textId="4CFAEF1E" w:rsidR="00EA4E46" w:rsidRDefault="00EA4E46" w:rsidP="00556540">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6435A" w14:textId="6E130241" w:rsidR="00556540" w:rsidRDefault="00556540" w:rsidP="00556540">
    <w:pPr>
      <w:pStyle w:val="Foote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72016" w14:textId="06670178" w:rsidR="00556540" w:rsidRDefault="00556540" w:rsidP="00556540">
    <w:pPr>
      <w:pStyle w:val="Footer"/>
      <w:jc w:val="center"/>
    </w:pPr>
    <w:r>
      <w:t>iv</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537345"/>
      <w:docPartObj>
        <w:docPartGallery w:val="Page Numbers (Bottom of Page)"/>
        <w:docPartUnique/>
      </w:docPartObj>
    </w:sdtPr>
    <w:sdtEndPr>
      <w:rPr>
        <w:noProof/>
      </w:rPr>
    </w:sdtEndPr>
    <w:sdtContent>
      <w:p w14:paraId="3BA44CF2" w14:textId="477CC7EC" w:rsidR="00C80129" w:rsidRDefault="00C80129">
        <w:pPr>
          <w:pStyle w:val="Footer"/>
          <w:jc w:val="center"/>
        </w:pPr>
        <w:r>
          <w:fldChar w:fldCharType="begin"/>
        </w:r>
        <w:r>
          <w:instrText xml:space="preserve"> PAGE   \* MERGEFORMAT </w:instrText>
        </w:r>
        <w:r>
          <w:fldChar w:fldCharType="separate"/>
        </w:r>
        <w:r w:rsidR="0085247F">
          <w:rPr>
            <w:noProof/>
          </w:rPr>
          <w:t>10</w:t>
        </w:r>
        <w:r>
          <w:rPr>
            <w:noProof/>
          </w:rPr>
          <w:fldChar w:fldCharType="end"/>
        </w:r>
      </w:p>
    </w:sdtContent>
  </w:sdt>
  <w:p w14:paraId="2928A347" w14:textId="77777777" w:rsidR="00C80129" w:rsidRDefault="00C8012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2FCD3" w14:textId="13BDD076" w:rsidR="00C6201D" w:rsidRDefault="00C6201D" w:rsidP="00C6201D">
    <w:pPr>
      <w:pStyle w:val="Footer"/>
      <w:jc w:val="center"/>
    </w:pPr>
    <w:r>
      <w:rPr>
        <w:noProof/>
      </w:rPr>
      <w:fldChar w:fldCharType="begin"/>
    </w:r>
    <w:r>
      <w:rPr>
        <w:noProof/>
      </w:rPr>
      <w:instrText>PAGE</w:instrText>
    </w:r>
    <w:r>
      <w:rPr>
        <w:noProof/>
      </w:rPr>
      <w:fldChar w:fldCharType="separate"/>
    </w:r>
    <w:r w:rsidR="0085247F">
      <w:rPr>
        <w:noProof/>
      </w:rPr>
      <w:t>11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67C59" w14:textId="424C2969" w:rsidR="00C6201D" w:rsidRDefault="00C6201D" w:rsidP="00C6201D">
    <w:pPr>
      <w:pStyle w:val="Footer"/>
      <w:jc w:val="center"/>
    </w:pPr>
    <w:r>
      <w:fldChar w:fldCharType="begin"/>
    </w:r>
    <w:r>
      <w:instrText>PAGE</w:instrText>
    </w:r>
    <w:r>
      <w:fldChar w:fldCharType="separate"/>
    </w:r>
    <w:r w:rsidR="0085247F">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EE860" w14:textId="77777777" w:rsidR="005E273A" w:rsidRDefault="005E273A">
      <w:r>
        <w:separator/>
      </w:r>
    </w:p>
  </w:footnote>
  <w:footnote w:type="continuationSeparator" w:id="0">
    <w:p w14:paraId="65086D2E" w14:textId="77777777" w:rsidR="005E273A" w:rsidRDefault="005E273A">
      <w:r>
        <w:continuationSeparator/>
      </w:r>
    </w:p>
  </w:footnote>
  <w:footnote w:type="continuationNotice" w:id="1">
    <w:p w14:paraId="411F50CC" w14:textId="77777777" w:rsidR="005E273A" w:rsidRDefault="005E273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42E97" w14:textId="77777777" w:rsidR="00C6201D" w:rsidRDefault="00C620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8285D" w14:textId="77777777" w:rsidR="00C6201D" w:rsidRDefault="00C620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Heading1"/>
      <w:suff w:val="nothing"/>
      <w:lvlText w:val=" %1. "/>
      <w:lvlJc w:val="left"/>
      <w:pPr>
        <w:tabs>
          <w:tab w:val="num" w:pos="0"/>
        </w:tabs>
        <w:ind w:left="432" w:hanging="432"/>
      </w:pPr>
    </w:lvl>
    <w:lvl w:ilvl="1">
      <w:start w:val="1"/>
      <w:numFmt w:val="decimal"/>
      <w:pStyle w:val="Heading2"/>
      <w:suff w:val="nothing"/>
      <w:lvlText w:val=" %1.%2. "/>
      <w:lvlJc w:val="left"/>
      <w:pPr>
        <w:tabs>
          <w:tab w:val="num" w:pos="0"/>
        </w:tabs>
        <w:ind w:left="576" w:hanging="576"/>
      </w:pPr>
    </w:lvl>
    <w:lvl w:ilvl="2">
      <w:start w:val="1"/>
      <w:numFmt w:val="decimal"/>
      <w:pStyle w:val="Heading3"/>
      <w:suff w:val="nothing"/>
      <w:lvlText w:val=" %1.%2.%3. "/>
      <w:lvlJc w:val="left"/>
      <w:pPr>
        <w:tabs>
          <w:tab w:val="num" w:pos="990"/>
        </w:tabs>
        <w:ind w:left="1710" w:hanging="720"/>
      </w:pPr>
      <w:rPr>
        <w:rFonts w:ascii="Times New Roman" w:hAnsi="Times New Roman" w:cs="Times New Roman"/>
        <w:b/>
        <w:i w:val="0"/>
        <w:sz w:val="24"/>
        <w:szCs w:val="24"/>
      </w:rPr>
    </w:lvl>
    <w:lvl w:ilvl="3">
      <w:start w:val="1"/>
      <w:numFmt w:val="decimal"/>
      <w:pStyle w:val="Heading4"/>
      <w:suff w:val="nothing"/>
      <w:lvlText w:val=" %1.%2.%3.%4. "/>
      <w:lvlJc w:val="left"/>
      <w:pPr>
        <w:tabs>
          <w:tab w:val="num" w:pos="0"/>
        </w:tabs>
        <w:ind w:left="864" w:hanging="864"/>
      </w:pPr>
    </w:lvl>
    <w:lvl w:ilvl="4">
      <w:start w:val="1"/>
      <w:numFmt w:val="decimal"/>
      <w:pStyle w:val="Heading5"/>
      <w:suff w:val="nothing"/>
      <w:lvlText w:val=" %1.%2.%3.%4.%5. "/>
      <w:lvlJc w:val="left"/>
      <w:pPr>
        <w:tabs>
          <w:tab w:val="num" w:pos="0"/>
        </w:tabs>
        <w:ind w:left="1008" w:hanging="1008"/>
      </w:pPr>
    </w:lvl>
    <w:lvl w:ilvl="5">
      <w:start w:val="1"/>
      <w:numFmt w:val="decimal"/>
      <w:pStyle w:val="Heading6"/>
      <w:suff w:val="nothing"/>
      <w:lvlText w:val=" %1.%2.%3.%4.%5.%6. "/>
      <w:lvlJc w:val="left"/>
      <w:pPr>
        <w:tabs>
          <w:tab w:val="num" w:pos="0"/>
        </w:tabs>
        <w:ind w:left="1152" w:hanging="1152"/>
      </w:pPr>
    </w:lvl>
    <w:lvl w:ilvl="6">
      <w:start w:val="1"/>
      <w:numFmt w:val="decimal"/>
      <w:pStyle w:val="Heading7"/>
      <w:suff w:val="nothing"/>
      <w:lvlText w:val=" %1.%2.%3.%4.%5.%6.%7 "/>
      <w:lvlJc w:val="left"/>
      <w:pPr>
        <w:tabs>
          <w:tab w:val="num" w:pos="0"/>
        </w:tabs>
        <w:ind w:left="1296" w:hanging="1296"/>
      </w:pPr>
    </w:lvl>
    <w:lvl w:ilvl="7">
      <w:start w:val="1"/>
      <w:numFmt w:val="decimal"/>
      <w:pStyle w:val="Heading8"/>
      <w:suff w:val="nothing"/>
      <w:lvlText w:val=" %1.%2.%3.%4.%5.%6.%7.%8 "/>
      <w:lvlJc w:val="left"/>
      <w:pPr>
        <w:tabs>
          <w:tab w:val="num" w:pos="0"/>
        </w:tabs>
        <w:ind w:left="1440" w:hanging="1440"/>
      </w:pPr>
    </w:lvl>
    <w:lvl w:ilvl="8">
      <w:start w:val="1"/>
      <w:numFmt w:val="decimal"/>
      <w:pStyle w:val="Heading9"/>
      <w:suff w:val="nothing"/>
      <w:lvlText w:val=" %1.%2.%3.%4.%5.%6.%7.%8.%9 "/>
      <w:lvlJc w:val="left"/>
      <w:pPr>
        <w:tabs>
          <w:tab w:val="num" w:pos="0"/>
        </w:tabs>
        <w:ind w:left="1584" w:hanging="1584"/>
      </w:pPr>
    </w:lvl>
  </w:abstractNum>
  <w:abstractNum w:abstractNumId="1" w15:restartNumberingAfterBreak="0">
    <w:nsid w:val="00000002"/>
    <w:multiLevelType w:val="multilevel"/>
    <w:tmpl w:val="00000002"/>
    <w:name w:val="WW8Num4"/>
    <w:lvl w:ilvl="0">
      <w:start w:val="1"/>
      <w:numFmt w:val="decimal"/>
      <w:lvlText w:val="%1."/>
      <w:lvlJc w:val="center"/>
      <w:pPr>
        <w:tabs>
          <w:tab w:val="num" w:pos="360"/>
        </w:tabs>
        <w:ind w:left="360" w:hanging="72"/>
      </w:pPr>
      <w:rPr>
        <w:rFonts w:ascii="Times New Roman" w:hAnsi="Times New Roman" w:cs="Times New Roman"/>
        <w:b/>
        <w:i w:val="0"/>
        <w:color w:val="000000"/>
        <w:sz w:val="36"/>
        <w:szCs w:val="36"/>
        <w:u w:val="none"/>
      </w:rPr>
    </w:lvl>
    <w:lvl w:ilvl="1">
      <w:start w:val="1"/>
      <w:numFmt w:val="decimal"/>
      <w:lvlText w:val="%1.%2."/>
      <w:lvlJc w:val="center"/>
      <w:pPr>
        <w:tabs>
          <w:tab w:val="num" w:pos="792"/>
        </w:tabs>
        <w:ind w:left="792" w:hanging="432"/>
      </w:pPr>
      <w:rPr>
        <w:i/>
        <w:iCs/>
        <w:spacing w:val="-3"/>
        <w:sz w:val="22"/>
      </w:rPr>
    </w:lvl>
    <w:lvl w:ilvl="2">
      <w:start w:val="1"/>
      <w:numFmt w:val="decimal"/>
      <w:lvlText w:val="%1.%2.%3."/>
      <w:lvlJc w:val="left"/>
      <w:pPr>
        <w:tabs>
          <w:tab w:val="num" w:pos="306"/>
        </w:tabs>
        <w:ind w:left="91" w:hanging="91"/>
      </w:pPr>
      <w:rPr>
        <w:rFonts w:ascii="Times New Roman" w:hAnsi="Times New Roman" w:cs="Times New Roman"/>
        <w:b/>
        <w:i w:val="0"/>
        <w:sz w:val="24"/>
        <w:szCs w:val="24"/>
      </w:rPr>
    </w:lvl>
    <w:lvl w:ilvl="3">
      <w:start w:val="1"/>
      <w:numFmt w:val="decimal"/>
      <w:lvlText w:val="%1.%2.%3.%4."/>
      <w:lvlJc w:val="left"/>
      <w:pPr>
        <w:tabs>
          <w:tab w:val="num" w:pos="851"/>
        </w:tabs>
        <w:ind w:left="567" w:hanging="567"/>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name w:val="WW8Num5"/>
    <w:lvl w:ilvl="0">
      <w:start w:val="1"/>
      <w:numFmt w:val="bullet"/>
      <w:lvlText w:val=""/>
      <w:lvlJc w:val="left"/>
      <w:pPr>
        <w:tabs>
          <w:tab w:val="num" w:pos="784"/>
        </w:tabs>
        <w:ind w:left="784" w:hanging="360"/>
      </w:pPr>
      <w:rPr>
        <w:rFonts w:ascii="Symbol" w:hAnsi="Symbol" w:cs="OpenSymbol"/>
        <w:lang w:val="it-IT"/>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lang w:val="it-IT"/>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lang w:val="it-IT"/>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3" w15:restartNumberingAfterBreak="0">
    <w:nsid w:val="00AE5334"/>
    <w:multiLevelType w:val="multilevel"/>
    <w:tmpl w:val="7514F58C"/>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3F5377"/>
    <w:multiLevelType w:val="hybridMultilevel"/>
    <w:tmpl w:val="5F56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A6707"/>
    <w:multiLevelType w:val="hybridMultilevel"/>
    <w:tmpl w:val="9DDA6302"/>
    <w:lvl w:ilvl="0" w:tplc="F42E39FA">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12CB248F"/>
    <w:multiLevelType w:val="hybridMultilevel"/>
    <w:tmpl w:val="591CEB80"/>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 w15:restartNumberingAfterBreak="0">
    <w:nsid w:val="3E97560E"/>
    <w:multiLevelType w:val="hybridMultilevel"/>
    <w:tmpl w:val="750CD474"/>
    <w:lvl w:ilvl="0" w:tplc="952A19CE">
      <w:start w:val="4"/>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42226465"/>
    <w:multiLevelType w:val="hybridMultilevel"/>
    <w:tmpl w:val="939A132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4BE12AEB"/>
    <w:multiLevelType w:val="multilevel"/>
    <w:tmpl w:val="67FA63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DBA1AFB"/>
    <w:multiLevelType w:val="hybridMultilevel"/>
    <w:tmpl w:val="912E2570"/>
    <w:lvl w:ilvl="0" w:tplc="BB7E5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2B6967"/>
    <w:multiLevelType w:val="hybridMultilevel"/>
    <w:tmpl w:val="B38C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97873"/>
    <w:multiLevelType w:val="hybridMultilevel"/>
    <w:tmpl w:val="55A04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9A849FA"/>
    <w:multiLevelType w:val="multilevel"/>
    <w:tmpl w:val="930E1D5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B67944"/>
    <w:multiLevelType w:val="multilevel"/>
    <w:tmpl w:val="D7BE19A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F27C7A"/>
    <w:multiLevelType w:val="hybridMultilevel"/>
    <w:tmpl w:val="5C06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500C6"/>
    <w:multiLevelType w:val="hybridMultilevel"/>
    <w:tmpl w:val="69FC44F4"/>
    <w:lvl w:ilvl="0" w:tplc="A0B862B0">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70362A35"/>
    <w:multiLevelType w:val="hybridMultilevel"/>
    <w:tmpl w:val="E046994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15:restartNumberingAfterBreak="0">
    <w:nsid w:val="7F9E348C"/>
    <w:multiLevelType w:val="multilevel"/>
    <w:tmpl w:val="11FE9C38"/>
    <w:lvl w:ilvl="0">
      <w:start w:val="1"/>
      <w:numFmt w:val="decimal"/>
      <w:lvlText w:val="%1."/>
      <w:lvlJc w:val="left"/>
      <w:pPr>
        <w:tabs>
          <w:tab w:val="num" w:pos="284"/>
        </w:tabs>
        <w:ind w:left="284" w:hanging="284"/>
      </w:pPr>
    </w:lvl>
    <w:lvl w:ilvl="1">
      <w:start w:val="1"/>
      <w:numFmt w:val="decimal"/>
      <w:lvlText w:val="%1.%2."/>
      <w:lvlJc w:val="left"/>
      <w:pPr>
        <w:tabs>
          <w:tab w:val="num" w:pos="454"/>
        </w:tabs>
        <w:ind w:left="454" w:hanging="454"/>
      </w:pPr>
    </w:lvl>
    <w:lvl w:ilvl="2">
      <w:start w:val="1"/>
      <w:numFmt w:val="decimal"/>
      <w:lvlText w:val="%1.%2.%3."/>
      <w:lvlJc w:val="left"/>
      <w:pPr>
        <w:tabs>
          <w:tab w:val="num" w:pos="624"/>
        </w:tabs>
        <w:ind w:left="624" w:hanging="62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num w:numId="1">
    <w:abstractNumId w:val="0"/>
  </w:num>
  <w:num w:numId="2">
    <w:abstractNumId w:val="1"/>
  </w:num>
  <w:num w:numId="3">
    <w:abstractNumId w:val="2"/>
  </w:num>
  <w:num w:numId="4">
    <w:abstractNumId w:val="15"/>
  </w:num>
  <w:num w:numId="5">
    <w:abstractNumId w:val="6"/>
  </w:num>
  <w:num w:numId="6">
    <w:abstractNumId w:val="13"/>
  </w:num>
  <w:num w:numId="7">
    <w:abstractNumId w:val="16"/>
  </w:num>
  <w:num w:numId="8">
    <w:abstractNumId w:val="5"/>
  </w:num>
  <w:num w:numId="9">
    <w:abstractNumId w:val="0"/>
  </w:num>
  <w:num w:numId="10">
    <w:abstractNumId w:val="0"/>
  </w:num>
  <w:num w:numId="11">
    <w:abstractNumId w:val="12"/>
  </w:num>
  <w:num w:numId="12">
    <w:abstractNumId w:val="1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7"/>
  </w:num>
  <w:num w:numId="24">
    <w:abstractNumId w:val="0"/>
  </w:num>
  <w:num w:numId="25">
    <w:abstractNumId w:val="11"/>
  </w:num>
  <w:num w:numId="26">
    <w:abstractNumId w:val="0"/>
  </w:num>
  <w:num w:numId="27">
    <w:abstractNumId w:val="0"/>
  </w:num>
  <w:num w:numId="28">
    <w:abstractNumId w:val="0"/>
  </w:num>
  <w:num w:numId="29">
    <w:abstractNumId w:val="0"/>
  </w:num>
  <w:num w:numId="30">
    <w:abstractNumId w:val="17"/>
  </w:num>
  <w:num w:numId="31">
    <w:abstractNumId w:val="8"/>
  </w:num>
  <w:num w:numId="32">
    <w:abstractNumId w:val="3"/>
  </w:num>
  <w:num w:numId="33">
    <w:abstractNumId w:val="0"/>
  </w:num>
  <w:num w:numId="34">
    <w:abstractNumId w:val="4"/>
  </w:num>
  <w:num w:numId="35">
    <w:abstractNumId w:val="0"/>
  </w:num>
  <w:num w:numId="36">
    <w:abstractNumId w:val="10"/>
  </w:num>
  <w:num w:numId="37">
    <w:abstractNumId w:val="18"/>
  </w:num>
  <w:num w:numId="38">
    <w:abstractNumId w:val="9"/>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942"/>
    <w:rsid w:val="0000605C"/>
    <w:rsid w:val="00006E0E"/>
    <w:rsid w:val="00007AC5"/>
    <w:rsid w:val="000154FC"/>
    <w:rsid w:val="00020175"/>
    <w:rsid w:val="000228AE"/>
    <w:rsid w:val="00026D77"/>
    <w:rsid w:val="00030F71"/>
    <w:rsid w:val="00031512"/>
    <w:rsid w:val="00036E7D"/>
    <w:rsid w:val="000468F3"/>
    <w:rsid w:val="00052800"/>
    <w:rsid w:val="00053CDB"/>
    <w:rsid w:val="00055E5E"/>
    <w:rsid w:val="000564DB"/>
    <w:rsid w:val="000611FF"/>
    <w:rsid w:val="00062244"/>
    <w:rsid w:val="0006328F"/>
    <w:rsid w:val="00063672"/>
    <w:rsid w:val="0007340C"/>
    <w:rsid w:val="0007653B"/>
    <w:rsid w:val="0008099D"/>
    <w:rsid w:val="000835D9"/>
    <w:rsid w:val="00097783"/>
    <w:rsid w:val="000A3EB1"/>
    <w:rsid w:val="000A465E"/>
    <w:rsid w:val="000A49DA"/>
    <w:rsid w:val="000A4C67"/>
    <w:rsid w:val="000A4D58"/>
    <w:rsid w:val="000A59E4"/>
    <w:rsid w:val="000A7BA5"/>
    <w:rsid w:val="000B0170"/>
    <w:rsid w:val="000B77F7"/>
    <w:rsid w:val="000C14E5"/>
    <w:rsid w:val="000C79E0"/>
    <w:rsid w:val="000D5F2E"/>
    <w:rsid w:val="000E0A3B"/>
    <w:rsid w:val="000E1D0F"/>
    <w:rsid w:val="000E6683"/>
    <w:rsid w:val="00101777"/>
    <w:rsid w:val="00102F7D"/>
    <w:rsid w:val="001127D1"/>
    <w:rsid w:val="00112970"/>
    <w:rsid w:val="001162BF"/>
    <w:rsid w:val="0011676A"/>
    <w:rsid w:val="00120ABF"/>
    <w:rsid w:val="00126693"/>
    <w:rsid w:val="001326A0"/>
    <w:rsid w:val="001374C0"/>
    <w:rsid w:val="0014109A"/>
    <w:rsid w:val="001454D1"/>
    <w:rsid w:val="00153CEB"/>
    <w:rsid w:val="00153D51"/>
    <w:rsid w:val="00155C2A"/>
    <w:rsid w:val="00163ABF"/>
    <w:rsid w:val="00165CE7"/>
    <w:rsid w:val="0017185B"/>
    <w:rsid w:val="00173CC2"/>
    <w:rsid w:val="00176004"/>
    <w:rsid w:val="00176676"/>
    <w:rsid w:val="00181226"/>
    <w:rsid w:val="0018209A"/>
    <w:rsid w:val="001820CA"/>
    <w:rsid w:val="00182E52"/>
    <w:rsid w:val="00185C6A"/>
    <w:rsid w:val="00186018"/>
    <w:rsid w:val="00186023"/>
    <w:rsid w:val="0019014D"/>
    <w:rsid w:val="00190291"/>
    <w:rsid w:val="00192775"/>
    <w:rsid w:val="00195216"/>
    <w:rsid w:val="001A0757"/>
    <w:rsid w:val="001A7838"/>
    <w:rsid w:val="001B141B"/>
    <w:rsid w:val="001B4F83"/>
    <w:rsid w:val="001C0EED"/>
    <w:rsid w:val="001C3CC4"/>
    <w:rsid w:val="001C5A2B"/>
    <w:rsid w:val="001D0731"/>
    <w:rsid w:val="001D2D0E"/>
    <w:rsid w:val="001D4212"/>
    <w:rsid w:val="001D7896"/>
    <w:rsid w:val="001E6E81"/>
    <w:rsid w:val="001F0A47"/>
    <w:rsid w:val="001F645C"/>
    <w:rsid w:val="001F774F"/>
    <w:rsid w:val="0020254A"/>
    <w:rsid w:val="002026C4"/>
    <w:rsid w:val="0020331F"/>
    <w:rsid w:val="002072FF"/>
    <w:rsid w:val="00210D90"/>
    <w:rsid w:val="0022077A"/>
    <w:rsid w:val="002257A4"/>
    <w:rsid w:val="002267DF"/>
    <w:rsid w:val="00231905"/>
    <w:rsid w:val="00233050"/>
    <w:rsid w:val="0023584E"/>
    <w:rsid w:val="00236E3F"/>
    <w:rsid w:val="00237398"/>
    <w:rsid w:val="002408CF"/>
    <w:rsid w:val="002417BB"/>
    <w:rsid w:val="002423A3"/>
    <w:rsid w:val="00244883"/>
    <w:rsid w:val="00247576"/>
    <w:rsid w:val="002500A0"/>
    <w:rsid w:val="00253C70"/>
    <w:rsid w:val="0026501A"/>
    <w:rsid w:val="00273693"/>
    <w:rsid w:val="002738E0"/>
    <w:rsid w:val="00276C48"/>
    <w:rsid w:val="00280657"/>
    <w:rsid w:val="00282AAF"/>
    <w:rsid w:val="00286969"/>
    <w:rsid w:val="002952B1"/>
    <w:rsid w:val="002A0C44"/>
    <w:rsid w:val="002A3D59"/>
    <w:rsid w:val="002A405F"/>
    <w:rsid w:val="002B01BB"/>
    <w:rsid w:val="002C05A2"/>
    <w:rsid w:val="002C076C"/>
    <w:rsid w:val="002C1F94"/>
    <w:rsid w:val="002C41E0"/>
    <w:rsid w:val="002D329F"/>
    <w:rsid w:val="002D4217"/>
    <w:rsid w:val="002D59AB"/>
    <w:rsid w:val="002D7B26"/>
    <w:rsid w:val="002E0D7F"/>
    <w:rsid w:val="002E3B74"/>
    <w:rsid w:val="002F641F"/>
    <w:rsid w:val="00300739"/>
    <w:rsid w:val="00306AB0"/>
    <w:rsid w:val="0031107C"/>
    <w:rsid w:val="003178C7"/>
    <w:rsid w:val="00317C5A"/>
    <w:rsid w:val="0032778D"/>
    <w:rsid w:val="00330327"/>
    <w:rsid w:val="00335A9D"/>
    <w:rsid w:val="00341C96"/>
    <w:rsid w:val="003431C4"/>
    <w:rsid w:val="00343DC6"/>
    <w:rsid w:val="0034663C"/>
    <w:rsid w:val="00347940"/>
    <w:rsid w:val="00353A4E"/>
    <w:rsid w:val="00355188"/>
    <w:rsid w:val="0035555C"/>
    <w:rsid w:val="003610D7"/>
    <w:rsid w:val="00363D19"/>
    <w:rsid w:val="003657F6"/>
    <w:rsid w:val="00371A8D"/>
    <w:rsid w:val="00373CA9"/>
    <w:rsid w:val="00375FCD"/>
    <w:rsid w:val="003777C3"/>
    <w:rsid w:val="0038783F"/>
    <w:rsid w:val="003910E9"/>
    <w:rsid w:val="00391F34"/>
    <w:rsid w:val="003951E7"/>
    <w:rsid w:val="0039525F"/>
    <w:rsid w:val="003A0D29"/>
    <w:rsid w:val="003A3BAD"/>
    <w:rsid w:val="003B1EED"/>
    <w:rsid w:val="003B270A"/>
    <w:rsid w:val="003B4C5F"/>
    <w:rsid w:val="003B5985"/>
    <w:rsid w:val="003B5CD5"/>
    <w:rsid w:val="003C0195"/>
    <w:rsid w:val="003C3DDB"/>
    <w:rsid w:val="003C78B1"/>
    <w:rsid w:val="003D12B2"/>
    <w:rsid w:val="003D59E7"/>
    <w:rsid w:val="003E4A2E"/>
    <w:rsid w:val="003E5F46"/>
    <w:rsid w:val="003E6C5F"/>
    <w:rsid w:val="003F1FBA"/>
    <w:rsid w:val="003F2D9E"/>
    <w:rsid w:val="003F5C1C"/>
    <w:rsid w:val="003F6F05"/>
    <w:rsid w:val="00401994"/>
    <w:rsid w:val="004057D9"/>
    <w:rsid w:val="004078C2"/>
    <w:rsid w:val="00410733"/>
    <w:rsid w:val="00411308"/>
    <w:rsid w:val="00411E05"/>
    <w:rsid w:val="00413BE6"/>
    <w:rsid w:val="004228B8"/>
    <w:rsid w:val="00423017"/>
    <w:rsid w:val="00432641"/>
    <w:rsid w:val="00432B9F"/>
    <w:rsid w:val="00443D76"/>
    <w:rsid w:val="00444D39"/>
    <w:rsid w:val="00447761"/>
    <w:rsid w:val="004527AF"/>
    <w:rsid w:val="004560AA"/>
    <w:rsid w:val="00466B18"/>
    <w:rsid w:val="00471326"/>
    <w:rsid w:val="004846D1"/>
    <w:rsid w:val="004959DC"/>
    <w:rsid w:val="004966D2"/>
    <w:rsid w:val="0049705E"/>
    <w:rsid w:val="00497671"/>
    <w:rsid w:val="004A43DB"/>
    <w:rsid w:val="004A6561"/>
    <w:rsid w:val="004A781D"/>
    <w:rsid w:val="004A786A"/>
    <w:rsid w:val="004B2663"/>
    <w:rsid w:val="004B3ACD"/>
    <w:rsid w:val="004B7CCA"/>
    <w:rsid w:val="004B7DB4"/>
    <w:rsid w:val="004C479B"/>
    <w:rsid w:val="004C703D"/>
    <w:rsid w:val="004D1BC2"/>
    <w:rsid w:val="004D3A79"/>
    <w:rsid w:val="004D73E9"/>
    <w:rsid w:val="004D7CF2"/>
    <w:rsid w:val="004E7DBB"/>
    <w:rsid w:val="004F00C2"/>
    <w:rsid w:val="004F2601"/>
    <w:rsid w:val="004F2DEC"/>
    <w:rsid w:val="005017C9"/>
    <w:rsid w:val="0052209A"/>
    <w:rsid w:val="0052659A"/>
    <w:rsid w:val="00530F8D"/>
    <w:rsid w:val="005361FE"/>
    <w:rsid w:val="00540EE3"/>
    <w:rsid w:val="0055138E"/>
    <w:rsid w:val="00551445"/>
    <w:rsid w:val="00555712"/>
    <w:rsid w:val="00556540"/>
    <w:rsid w:val="00561C7E"/>
    <w:rsid w:val="00563BC5"/>
    <w:rsid w:val="00564D9F"/>
    <w:rsid w:val="005675E4"/>
    <w:rsid w:val="00572366"/>
    <w:rsid w:val="00573214"/>
    <w:rsid w:val="005753D9"/>
    <w:rsid w:val="00582B0D"/>
    <w:rsid w:val="005838C8"/>
    <w:rsid w:val="00583AA3"/>
    <w:rsid w:val="00587566"/>
    <w:rsid w:val="00590AC3"/>
    <w:rsid w:val="005913C4"/>
    <w:rsid w:val="00594162"/>
    <w:rsid w:val="005A2A26"/>
    <w:rsid w:val="005A2C56"/>
    <w:rsid w:val="005A3D37"/>
    <w:rsid w:val="005A661B"/>
    <w:rsid w:val="005A68F7"/>
    <w:rsid w:val="005A7B8B"/>
    <w:rsid w:val="005B2F26"/>
    <w:rsid w:val="005B38BD"/>
    <w:rsid w:val="005B48F7"/>
    <w:rsid w:val="005B59A9"/>
    <w:rsid w:val="005B6F8C"/>
    <w:rsid w:val="005C6B12"/>
    <w:rsid w:val="005C76DC"/>
    <w:rsid w:val="005D0FF9"/>
    <w:rsid w:val="005D27A8"/>
    <w:rsid w:val="005D35AD"/>
    <w:rsid w:val="005D50A8"/>
    <w:rsid w:val="005E273A"/>
    <w:rsid w:val="005E5D9F"/>
    <w:rsid w:val="005F37C2"/>
    <w:rsid w:val="005F4DB8"/>
    <w:rsid w:val="005F7899"/>
    <w:rsid w:val="00602053"/>
    <w:rsid w:val="00603BE1"/>
    <w:rsid w:val="0060679E"/>
    <w:rsid w:val="00612536"/>
    <w:rsid w:val="00612AD9"/>
    <w:rsid w:val="00615785"/>
    <w:rsid w:val="00616375"/>
    <w:rsid w:val="00620180"/>
    <w:rsid w:val="00622C68"/>
    <w:rsid w:val="00625ED2"/>
    <w:rsid w:val="00633145"/>
    <w:rsid w:val="006354C0"/>
    <w:rsid w:val="006402DC"/>
    <w:rsid w:val="006474D8"/>
    <w:rsid w:val="0065561C"/>
    <w:rsid w:val="00662B47"/>
    <w:rsid w:val="00670283"/>
    <w:rsid w:val="0067652E"/>
    <w:rsid w:val="0068689E"/>
    <w:rsid w:val="00694D8F"/>
    <w:rsid w:val="006A41C1"/>
    <w:rsid w:val="006B617A"/>
    <w:rsid w:val="006C1F3F"/>
    <w:rsid w:val="006C36CC"/>
    <w:rsid w:val="006D5E0D"/>
    <w:rsid w:val="006E72C2"/>
    <w:rsid w:val="006E7316"/>
    <w:rsid w:val="006F0044"/>
    <w:rsid w:val="00701C2D"/>
    <w:rsid w:val="00701F40"/>
    <w:rsid w:val="0070316F"/>
    <w:rsid w:val="007035CC"/>
    <w:rsid w:val="0070629D"/>
    <w:rsid w:val="00707CB5"/>
    <w:rsid w:val="00710030"/>
    <w:rsid w:val="0071075B"/>
    <w:rsid w:val="00713B81"/>
    <w:rsid w:val="0071688B"/>
    <w:rsid w:val="007179BB"/>
    <w:rsid w:val="00717CB1"/>
    <w:rsid w:val="00720736"/>
    <w:rsid w:val="00723E3F"/>
    <w:rsid w:val="00726D3A"/>
    <w:rsid w:val="00733CF4"/>
    <w:rsid w:val="00740797"/>
    <w:rsid w:val="00741AA9"/>
    <w:rsid w:val="00741CF9"/>
    <w:rsid w:val="00744F88"/>
    <w:rsid w:val="0075541F"/>
    <w:rsid w:val="00755AC0"/>
    <w:rsid w:val="007602AD"/>
    <w:rsid w:val="00762D5B"/>
    <w:rsid w:val="007649A2"/>
    <w:rsid w:val="00771040"/>
    <w:rsid w:val="0078381D"/>
    <w:rsid w:val="007843F3"/>
    <w:rsid w:val="00785B32"/>
    <w:rsid w:val="00787C32"/>
    <w:rsid w:val="00791AA5"/>
    <w:rsid w:val="0079700A"/>
    <w:rsid w:val="00797DF9"/>
    <w:rsid w:val="007A2687"/>
    <w:rsid w:val="007A625D"/>
    <w:rsid w:val="007A679A"/>
    <w:rsid w:val="007B766B"/>
    <w:rsid w:val="007B7E0A"/>
    <w:rsid w:val="007C01F8"/>
    <w:rsid w:val="007C6550"/>
    <w:rsid w:val="007D1989"/>
    <w:rsid w:val="007E1BC6"/>
    <w:rsid w:val="007E6FFE"/>
    <w:rsid w:val="007F0968"/>
    <w:rsid w:val="008116C9"/>
    <w:rsid w:val="00823C08"/>
    <w:rsid w:val="008266D6"/>
    <w:rsid w:val="00831432"/>
    <w:rsid w:val="00831571"/>
    <w:rsid w:val="008328C0"/>
    <w:rsid w:val="008403B8"/>
    <w:rsid w:val="00842394"/>
    <w:rsid w:val="0084287B"/>
    <w:rsid w:val="00847C33"/>
    <w:rsid w:val="0085247F"/>
    <w:rsid w:val="00857FF9"/>
    <w:rsid w:val="008610DC"/>
    <w:rsid w:val="00862917"/>
    <w:rsid w:val="00863A5D"/>
    <w:rsid w:val="008643C9"/>
    <w:rsid w:val="00864F80"/>
    <w:rsid w:val="008652A3"/>
    <w:rsid w:val="008800EC"/>
    <w:rsid w:val="00882E39"/>
    <w:rsid w:val="00884EA3"/>
    <w:rsid w:val="00897E62"/>
    <w:rsid w:val="008A1980"/>
    <w:rsid w:val="008A678C"/>
    <w:rsid w:val="008A6ADD"/>
    <w:rsid w:val="008B6B2E"/>
    <w:rsid w:val="008C00BD"/>
    <w:rsid w:val="008C26E8"/>
    <w:rsid w:val="008C548B"/>
    <w:rsid w:val="008D0D89"/>
    <w:rsid w:val="008D1AA5"/>
    <w:rsid w:val="008D4A93"/>
    <w:rsid w:val="008D5BBB"/>
    <w:rsid w:val="008E477C"/>
    <w:rsid w:val="008F0932"/>
    <w:rsid w:val="008F17E6"/>
    <w:rsid w:val="008F4DBA"/>
    <w:rsid w:val="00904B26"/>
    <w:rsid w:val="00904DD3"/>
    <w:rsid w:val="00906669"/>
    <w:rsid w:val="009073D2"/>
    <w:rsid w:val="00913C0F"/>
    <w:rsid w:val="00920BC1"/>
    <w:rsid w:val="00920F7F"/>
    <w:rsid w:val="00921F0D"/>
    <w:rsid w:val="00922E5E"/>
    <w:rsid w:val="0093118C"/>
    <w:rsid w:val="00940479"/>
    <w:rsid w:val="00941ABA"/>
    <w:rsid w:val="00943B61"/>
    <w:rsid w:val="00952BA0"/>
    <w:rsid w:val="00953E79"/>
    <w:rsid w:val="00957084"/>
    <w:rsid w:val="00960642"/>
    <w:rsid w:val="00960F32"/>
    <w:rsid w:val="00962231"/>
    <w:rsid w:val="00965280"/>
    <w:rsid w:val="00966152"/>
    <w:rsid w:val="009836AE"/>
    <w:rsid w:val="0098392A"/>
    <w:rsid w:val="009964D5"/>
    <w:rsid w:val="009A40AB"/>
    <w:rsid w:val="009A4F33"/>
    <w:rsid w:val="009A6D05"/>
    <w:rsid w:val="009B0437"/>
    <w:rsid w:val="009B52D1"/>
    <w:rsid w:val="009C060E"/>
    <w:rsid w:val="009C3F0D"/>
    <w:rsid w:val="009C6BB1"/>
    <w:rsid w:val="009C7CF3"/>
    <w:rsid w:val="009D4729"/>
    <w:rsid w:val="009D4B45"/>
    <w:rsid w:val="009E206F"/>
    <w:rsid w:val="009E7E10"/>
    <w:rsid w:val="009F1A9A"/>
    <w:rsid w:val="009F637F"/>
    <w:rsid w:val="009F6ACA"/>
    <w:rsid w:val="00A001B3"/>
    <w:rsid w:val="00A0157B"/>
    <w:rsid w:val="00A04157"/>
    <w:rsid w:val="00A1066A"/>
    <w:rsid w:val="00A20E06"/>
    <w:rsid w:val="00A227EB"/>
    <w:rsid w:val="00A246D2"/>
    <w:rsid w:val="00A2692C"/>
    <w:rsid w:val="00A306E5"/>
    <w:rsid w:val="00A31512"/>
    <w:rsid w:val="00A33090"/>
    <w:rsid w:val="00A34832"/>
    <w:rsid w:val="00A3622C"/>
    <w:rsid w:val="00A4131C"/>
    <w:rsid w:val="00A43043"/>
    <w:rsid w:val="00A452FA"/>
    <w:rsid w:val="00A46EB3"/>
    <w:rsid w:val="00A53698"/>
    <w:rsid w:val="00A60E9D"/>
    <w:rsid w:val="00A6230F"/>
    <w:rsid w:val="00A67B7F"/>
    <w:rsid w:val="00A760F6"/>
    <w:rsid w:val="00A83197"/>
    <w:rsid w:val="00A9068F"/>
    <w:rsid w:val="00A91252"/>
    <w:rsid w:val="00A963BE"/>
    <w:rsid w:val="00AA0F8D"/>
    <w:rsid w:val="00AA4452"/>
    <w:rsid w:val="00AA61A7"/>
    <w:rsid w:val="00AA72F8"/>
    <w:rsid w:val="00AA7E1B"/>
    <w:rsid w:val="00AC4BFB"/>
    <w:rsid w:val="00AD165C"/>
    <w:rsid w:val="00AD7941"/>
    <w:rsid w:val="00AE5698"/>
    <w:rsid w:val="00AE5941"/>
    <w:rsid w:val="00AE5DF5"/>
    <w:rsid w:val="00AF352D"/>
    <w:rsid w:val="00AF7D24"/>
    <w:rsid w:val="00B06D75"/>
    <w:rsid w:val="00B07CF3"/>
    <w:rsid w:val="00B23AF6"/>
    <w:rsid w:val="00B35461"/>
    <w:rsid w:val="00B36EC9"/>
    <w:rsid w:val="00B4065B"/>
    <w:rsid w:val="00B437DC"/>
    <w:rsid w:val="00B47EF5"/>
    <w:rsid w:val="00B518AF"/>
    <w:rsid w:val="00B55012"/>
    <w:rsid w:val="00B57942"/>
    <w:rsid w:val="00B64F98"/>
    <w:rsid w:val="00B70818"/>
    <w:rsid w:val="00B72256"/>
    <w:rsid w:val="00B77AC3"/>
    <w:rsid w:val="00B8037B"/>
    <w:rsid w:val="00B82D8A"/>
    <w:rsid w:val="00B8397B"/>
    <w:rsid w:val="00B84774"/>
    <w:rsid w:val="00B86FE0"/>
    <w:rsid w:val="00B905B9"/>
    <w:rsid w:val="00B956D0"/>
    <w:rsid w:val="00BA6322"/>
    <w:rsid w:val="00BB194C"/>
    <w:rsid w:val="00BB2BF6"/>
    <w:rsid w:val="00BB3397"/>
    <w:rsid w:val="00BB52B4"/>
    <w:rsid w:val="00BB5ABF"/>
    <w:rsid w:val="00BB6F2A"/>
    <w:rsid w:val="00BC6234"/>
    <w:rsid w:val="00BC7154"/>
    <w:rsid w:val="00BD1463"/>
    <w:rsid w:val="00BD1822"/>
    <w:rsid w:val="00BE0F9D"/>
    <w:rsid w:val="00BE267F"/>
    <w:rsid w:val="00BE4897"/>
    <w:rsid w:val="00BE75E9"/>
    <w:rsid w:val="00BF3108"/>
    <w:rsid w:val="00BF5FBD"/>
    <w:rsid w:val="00BF63C5"/>
    <w:rsid w:val="00C00378"/>
    <w:rsid w:val="00C12A45"/>
    <w:rsid w:val="00C14FCB"/>
    <w:rsid w:val="00C21AD3"/>
    <w:rsid w:val="00C24108"/>
    <w:rsid w:val="00C244B3"/>
    <w:rsid w:val="00C35768"/>
    <w:rsid w:val="00C36C2E"/>
    <w:rsid w:val="00C52D9E"/>
    <w:rsid w:val="00C563A8"/>
    <w:rsid w:val="00C56666"/>
    <w:rsid w:val="00C6051A"/>
    <w:rsid w:val="00C6201D"/>
    <w:rsid w:val="00C641A2"/>
    <w:rsid w:val="00C6611F"/>
    <w:rsid w:val="00C70672"/>
    <w:rsid w:val="00C72708"/>
    <w:rsid w:val="00C72B4D"/>
    <w:rsid w:val="00C7350A"/>
    <w:rsid w:val="00C80129"/>
    <w:rsid w:val="00C81DE0"/>
    <w:rsid w:val="00C84806"/>
    <w:rsid w:val="00C91C14"/>
    <w:rsid w:val="00C939A0"/>
    <w:rsid w:val="00CA24E1"/>
    <w:rsid w:val="00CB1E20"/>
    <w:rsid w:val="00CB3971"/>
    <w:rsid w:val="00CB3EA7"/>
    <w:rsid w:val="00CC3E9E"/>
    <w:rsid w:val="00CC486B"/>
    <w:rsid w:val="00CD178C"/>
    <w:rsid w:val="00CD25EB"/>
    <w:rsid w:val="00CD759C"/>
    <w:rsid w:val="00CE638B"/>
    <w:rsid w:val="00CE6835"/>
    <w:rsid w:val="00CF3510"/>
    <w:rsid w:val="00D00930"/>
    <w:rsid w:val="00D03F54"/>
    <w:rsid w:val="00D05953"/>
    <w:rsid w:val="00D13409"/>
    <w:rsid w:val="00D206D7"/>
    <w:rsid w:val="00D20983"/>
    <w:rsid w:val="00D2119A"/>
    <w:rsid w:val="00D21BA8"/>
    <w:rsid w:val="00D43EDB"/>
    <w:rsid w:val="00D5046E"/>
    <w:rsid w:val="00D50B8A"/>
    <w:rsid w:val="00D5100B"/>
    <w:rsid w:val="00D5398A"/>
    <w:rsid w:val="00D544EE"/>
    <w:rsid w:val="00D61F52"/>
    <w:rsid w:val="00D67767"/>
    <w:rsid w:val="00D773D8"/>
    <w:rsid w:val="00D813D3"/>
    <w:rsid w:val="00D856BA"/>
    <w:rsid w:val="00D862FD"/>
    <w:rsid w:val="00D87DAB"/>
    <w:rsid w:val="00D904EF"/>
    <w:rsid w:val="00D9208B"/>
    <w:rsid w:val="00D968B7"/>
    <w:rsid w:val="00D97A98"/>
    <w:rsid w:val="00DA392A"/>
    <w:rsid w:val="00DA39FD"/>
    <w:rsid w:val="00DC1260"/>
    <w:rsid w:val="00DC26CC"/>
    <w:rsid w:val="00DC6FE3"/>
    <w:rsid w:val="00DD07D0"/>
    <w:rsid w:val="00DD4A33"/>
    <w:rsid w:val="00DE1F38"/>
    <w:rsid w:val="00DE6F38"/>
    <w:rsid w:val="00DF0380"/>
    <w:rsid w:val="00DF23BD"/>
    <w:rsid w:val="00DF576D"/>
    <w:rsid w:val="00DF60DC"/>
    <w:rsid w:val="00E04F88"/>
    <w:rsid w:val="00E13E0E"/>
    <w:rsid w:val="00E27052"/>
    <w:rsid w:val="00E40EAA"/>
    <w:rsid w:val="00E42940"/>
    <w:rsid w:val="00E4493C"/>
    <w:rsid w:val="00E52430"/>
    <w:rsid w:val="00E54F78"/>
    <w:rsid w:val="00E55BA8"/>
    <w:rsid w:val="00E60A59"/>
    <w:rsid w:val="00E65E64"/>
    <w:rsid w:val="00E67BB7"/>
    <w:rsid w:val="00E71858"/>
    <w:rsid w:val="00E74F2F"/>
    <w:rsid w:val="00E75E55"/>
    <w:rsid w:val="00E75EE2"/>
    <w:rsid w:val="00E862E4"/>
    <w:rsid w:val="00E9212C"/>
    <w:rsid w:val="00EA00E2"/>
    <w:rsid w:val="00EA35A2"/>
    <w:rsid w:val="00EA4E46"/>
    <w:rsid w:val="00EA7E10"/>
    <w:rsid w:val="00EB132B"/>
    <w:rsid w:val="00EB1E02"/>
    <w:rsid w:val="00EB23A1"/>
    <w:rsid w:val="00EB25B0"/>
    <w:rsid w:val="00EB2814"/>
    <w:rsid w:val="00EB639E"/>
    <w:rsid w:val="00EB6F2B"/>
    <w:rsid w:val="00EB72B6"/>
    <w:rsid w:val="00EC0B60"/>
    <w:rsid w:val="00ED57A0"/>
    <w:rsid w:val="00EE219C"/>
    <w:rsid w:val="00EE76E0"/>
    <w:rsid w:val="00EF2048"/>
    <w:rsid w:val="00EF7A26"/>
    <w:rsid w:val="00F01E5D"/>
    <w:rsid w:val="00F03B52"/>
    <w:rsid w:val="00F073C2"/>
    <w:rsid w:val="00F07437"/>
    <w:rsid w:val="00F1069A"/>
    <w:rsid w:val="00F11196"/>
    <w:rsid w:val="00F14E01"/>
    <w:rsid w:val="00F2035C"/>
    <w:rsid w:val="00F22155"/>
    <w:rsid w:val="00F236F9"/>
    <w:rsid w:val="00F26BF6"/>
    <w:rsid w:val="00F31FFB"/>
    <w:rsid w:val="00F365AF"/>
    <w:rsid w:val="00F37B53"/>
    <w:rsid w:val="00F40FFC"/>
    <w:rsid w:val="00F47A4E"/>
    <w:rsid w:val="00F51928"/>
    <w:rsid w:val="00F51E07"/>
    <w:rsid w:val="00F52825"/>
    <w:rsid w:val="00F52B31"/>
    <w:rsid w:val="00F53640"/>
    <w:rsid w:val="00F559A7"/>
    <w:rsid w:val="00F5646E"/>
    <w:rsid w:val="00F602DF"/>
    <w:rsid w:val="00F61CAC"/>
    <w:rsid w:val="00F6383D"/>
    <w:rsid w:val="00F646AF"/>
    <w:rsid w:val="00F678EC"/>
    <w:rsid w:val="00F71A12"/>
    <w:rsid w:val="00F831F3"/>
    <w:rsid w:val="00F838CC"/>
    <w:rsid w:val="00F903DC"/>
    <w:rsid w:val="00F923F1"/>
    <w:rsid w:val="00F944FD"/>
    <w:rsid w:val="00F95266"/>
    <w:rsid w:val="00F957DC"/>
    <w:rsid w:val="00F97257"/>
    <w:rsid w:val="00FA0BAC"/>
    <w:rsid w:val="00FA78E3"/>
    <w:rsid w:val="00FB017A"/>
    <w:rsid w:val="00FB2116"/>
    <w:rsid w:val="00FB2344"/>
    <w:rsid w:val="00FB2538"/>
    <w:rsid w:val="00FB39D1"/>
    <w:rsid w:val="00FC281A"/>
    <w:rsid w:val="00FC2D9C"/>
    <w:rsid w:val="00FC4958"/>
    <w:rsid w:val="00FC553F"/>
    <w:rsid w:val="00FC6264"/>
    <w:rsid w:val="00FD2268"/>
    <w:rsid w:val="00FD2945"/>
    <w:rsid w:val="00FD6A65"/>
    <w:rsid w:val="00FE51F2"/>
    <w:rsid w:val="00FF3D81"/>
    <w:rsid w:val="00FF608D"/>
    <w:rsid w:val="00FF75B1"/>
    <w:rsid w:val="013F194F"/>
    <w:rsid w:val="01874621"/>
    <w:rsid w:val="0682045D"/>
    <w:rsid w:val="068F4420"/>
    <w:rsid w:val="0F432229"/>
    <w:rsid w:val="10962FFF"/>
    <w:rsid w:val="11A81282"/>
    <w:rsid w:val="19F029B3"/>
    <w:rsid w:val="1F319433"/>
    <w:rsid w:val="20766885"/>
    <w:rsid w:val="22F2E46F"/>
    <w:rsid w:val="26D55526"/>
    <w:rsid w:val="26E5E355"/>
    <w:rsid w:val="27B6FDC9"/>
    <w:rsid w:val="2915B2B3"/>
    <w:rsid w:val="2D517C5E"/>
    <w:rsid w:val="2D717C9E"/>
    <w:rsid w:val="321250E9"/>
    <w:rsid w:val="36D6E932"/>
    <w:rsid w:val="37472949"/>
    <w:rsid w:val="3A68A19E"/>
    <w:rsid w:val="3ABEBD39"/>
    <w:rsid w:val="410ED77B"/>
    <w:rsid w:val="4273A175"/>
    <w:rsid w:val="4373864E"/>
    <w:rsid w:val="445E5921"/>
    <w:rsid w:val="446AE724"/>
    <w:rsid w:val="4473608F"/>
    <w:rsid w:val="4660E977"/>
    <w:rsid w:val="47132B25"/>
    <w:rsid w:val="4970108E"/>
    <w:rsid w:val="4AAC93AE"/>
    <w:rsid w:val="4F4E9B06"/>
    <w:rsid w:val="4F702445"/>
    <w:rsid w:val="5167D6D5"/>
    <w:rsid w:val="527010FD"/>
    <w:rsid w:val="54CFAD5A"/>
    <w:rsid w:val="5A48808A"/>
    <w:rsid w:val="5A592A64"/>
    <w:rsid w:val="5B9932DE"/>
    <w:rsid w:val="5ED4C517"/>
    <w:rsid w:val="61A9F06F"/>
    <w:rsid w:val="623F9FA9"/>
    <w:rsid w:val="6317C312"/>
    <w:rsid w:val="6686FF55"/>
    <w:rsid w:val="686A02C7"/>
    <w:rsid w:val="69906812"/>
    <w:rsid w:val="6B57A776"/>
    <w:rsid w:val="6E4BA35A"/>
    <w:rsid w:val="73162EF5"/>
    <w:rsid w:val="735683A8"/>
    <w:rsid w:val="752A4223"/>
    <w:rsid w:val="7586D870"/>
    <w:rsid w:val="76F64FBD"/>
    <w:rsid w:val="7972B419"/>
    <w:rsid w:val="799DA9AD"/>
    <w:rsid w:val="7A2EACD7"/>
    <w:rsid w:val="7A343C7D"/>
    <w:rsid w:val="7A3D9144"/>
    <w:rsid w:val="7E38AF86"/>
    <w:rsid w:val="7EDEE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A8BEDE"/>
  <w15:docId w15:val="{8E362C90-38D1-4D11-B68F-D43C87F79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rFonts w:ascii="Times" w:hAnsi="Times" w:cs="Times"/>
      <w:b/>
      <w:kern w:val="1"/>
      <w:sz w:val="36"/>
      <w:szCs w:val="20"/>
    </w:rPr>
  </w:style>
  <w:style w:type="paragraph" w:styleId="Heading2">
    <w:name w:val="heading 2"/>
    <w:basedOn w:val="Normal"/>
    <w:next w:val="Normal"/>
    <w:qFormat/>
    <w:rsid w:val="00C7350A"/>
    <w:pPr>
      <w:keepNext/>
      <w:keepLines/>
      <w:numPr>
        <w:ilvl w:val="1"/>
        <w:numId w:val="1"/>
      </w:numPr>
      <w:spacing w:before="280" w:after="280" w:line="240" w:lineRule="atLeast"/>
      <w:jc w:val="center"/>
      <w:outlineLvl w:val="1"/>
    </w:pPr>
    <w:rPr>
      <w:rFonts w:ascii="Times" w:hAnsi="Times" w:cs="Times"/>
      <w:b/>
      <w:sz w:val="28"/>
      <w:szCs w:val="20"/>
    </w:rPr>
  </w:style>
  <w:style w:type="paragraph" w:styleId="Heading3">
    <w:name w:val="heading 3"/>
    <w:basedOn w:val="Normal"/>
    <w:next w:val="Normal"/>
    <w:qFormat/>
    <w:pPr>
      <w:numPr>
        <w:ilvl w:val="2"/>
        <w:numId w:val="1"/>
      </w:numPr>
      <w:spacing w:before="240" w:after="240" w:line="240" w:lineRule="exact"/>
      <w:outlineLvl w:val="2"/>
    </w:pPr>
    <w:rPr>
      <w:rFonts w:ascii="Times" w:hAnsi="Times" w:cs="Times"/>
      <w:b/>
      <w:szCs w:val="20"/>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szCs w:val="20"/>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0"/>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sz w:val="22"/>
      <w:szCs w:val="20"/>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rPr>
      <w:rFonts w:ascii="Times New Roman" w:hAnsi="Times New Roman" w:cs="Times New Roman"/>
      <w:b/>
      <w:i w:val="0"/>
      <w:sz w:val="24"/>
      <w:szCs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rPr>
      <w:rFonts w:ascii="Times New Roman" w:hAnsi="Times New Roman" w:cs="Times New Roman"/>
      <w:b/>
      <w:i w:val="0"/>
      <w:sz w:val="24"/>
      <w:szCs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szCs w:val="28"/>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Times New Roman" w:hAnsi="Times New Roman" w:cs="Times New Roman"/>
      <w:b/>
      <w:i w:val="0"/>
      <w:color w:val="000000"/>
      <w:sz w:val="36"/>
      <w:szCs w:val="36"/>
      <w:u w:val="none"/>
    </w:rPr>
  </w:style>
  <w:style w:type="character" w:customStyle="1" w:styleId="WW8Num4z1">
    <w:name w:val="WW8Num4z1"/>
    <w:rPr>
      <w:i/>
      <w:iCs/>
      <w:spacing w:val="-3"/>
      <w:sz w:val="22"/>
    </w:rPr>
  </w:style>
  <w:style w:type="character" w:customStyle="1" w:styleId="WW8Num4z2">
    <w:name w:val="WW8Num4z2"/>
    <w:rPr>
      <w:rFonts w:ascii="Times New Roman" w:hAnsi="Times New Roman" w:cs="Times New Roman"/>
      <w:b/>
      <w:i w:val="0"/>
      <w:sz w:val="24"/>
      <w:szCs w:val="24"/>
    </w:rPr>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lang w:val="it-IT"/>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Times New Roman" w:hAnsi="Times New Roman" w:cs="Times New Roman"/>
      <w:b/>
      <w:i w:val="0"/>
      <w:color w:val="000000"/>
      <w:sz w:val="36"/>
      <w:szCs w:val="36"/>
      <w:u w:val="none"/>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6z0">
    <w:name w:val="WW8Num26z0"/>
    <w:rPr>
      <w:rFonts w:ascii="Times New Roman" w:hAnsi="Times New Roman" w:cs="Times New Roman"/>
      <w:b/>
      <w:i w:val="0"/>
      <w:color w:val="000000"/>
      <w:sz w:val="36"/>
      <w:szCs w:val="36"/>
      <w:u w:val="none"/>
    </w:rPr>
  </w:style>
  <w:style w:type="character" w:customStyle="1" w:styleId="WW8Num26z1">
    <w:name w:val="WW8Num26z1"/>
    <w:rPr>
      <w:rFonts w:ascii="Times New Roman" w:hAnsi="Times New Roman" w:cs="Times New Roman"/>
      <w:b/>
      <w:i w:val="0"/>
      <w:color w:val="000000"/>
      <w:sz w:val="28"/>
      <w:szCs w:val="28"/>
      <w:u w:val="none"/>
    </w:rPr>
  </w:style>
  <w:style w:type="character" w:customStyle="1" w:styleId="WW8Num26z2">
    <w:name w:val="WW8Num26z2"/>
    <w:rPr>
      <w:rFonts w:ascii="Times New Roman" w:hAnsi="Times New Roman" w:cs="Times New Roman"/>
      <w:b/>
      <w:i w:val="0"/>
      <w:sz w:val="24"/>
      <w:szCs w:val="24"/>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DefaultParagraphFont">
    <w:name w:val="WW-Default Paragraph Font"/>
  </w:style>
  <w:style w:type="character" w:customStyle="1" w:styleId="WW8Num5z2">
    <w:name w:val="WW8Num5z2"/>
    <w:rPr>
      <w:rFonts w:ascii="Wingdings" w:hAnsi="Wingdings" w:cs="Wingdings"/>
    </w:rPr>
  </w:style>
  <w:style w:type="character" w:customStyle="1" w:styleId="WW8Num7z0">
    <w:name w:val="WW8Num7z0"/>
    <w:rPr>
      <w:rFonts w:ascii="Times New Roman" w:hAnsi="Times New Roman" w:cs="Times New Roman"/>
      <w:b/>
      <w:i w:val="0"/>
      <w:color w:val="000000"/>
      <w:sz w:val="36"/>
      <w:szCs w:val="36"/>
      <w:u w:val="none"/>
    </w:rPr>
  </w:style>
  <w:style w:type="character" w:customStyle="1" w:styleId="WW8Num7z1">
    <w:name w:val="WW8Num7z1"/>
    <w:rPr>
      <w:rFonts w:ascii="Times New Roman" w:hAnsi="Times New Roman" w:cs="Times New Roman"/>
      <w:b w:val="0"/>
      <w:i w:val="0"/>
      <w:color w:val="000000"/>
      <w:sz w:val="28"/>
      <w:szCs w:val="28"/>
      <w:u w:val="none"/>
    </w:rPr>
  </w:style>
  <w:style w:type="character" w:customStyle="1" w:styleId="WW8Num7z2">
    <w:name w:val="WW8Num7z2"/>
    <w:rPr>
      <w:rFonts w:ascii="Times New Roman" w:hAnsi="Times New Roman" w:cs="Times New Roman"/>
      <w:b/>
      <w:i w:val="0"/>
      <w:sz w:val="24"/>
      <w:szCs w:val="24"/>
    </w:rPr>
  </w:style>
  <w:style w:type="character" w:customStyle="1" w:styleId="WW8Num9z0">
    <w:name w:val="WW8Num9z0"/>
    <w:rPr>
      <w:rFonts w:ascii="Times New Roman" w:hAnsi="Times New Roman" w:cs="Times New Roman"/>
      <w:b/>
      <w:i w:val="0"/>
      <w:color w:val="000000"/>
      <w:sz w:val="36"/>
      <w:szCs w:val="36"/>
      <w:u w:val="none"/>
    </w:rPr>
  </w:style>
  <w:style w:type="character" w:customStyle="1" w:styleId="WW8Num9z1">
    <w:name w:val="WW8Num9z1"/>
    <w:rPr>
      <w:rFonts w:ascii="Times New Roman" w:hAnsi="Times New Roman" w:cs="Times New Roman"/>
      <w:b w:val="0"/>
      <w:i w:val="0"/>
      <w:color w:val="000000"/>
      <w:sz w:val="28"/>
      <w:szCs w:val="28"/>
      <w:u w:val="none"/>
    </w:rPr>
  </w:style>
  <w:style w:type="character" w:customStyle="1" w:styleId="WW8Num9z2">
    <w:name w:val="WW8Num9z2"/>
    <w:rPr>
      <w:rFonts w:ascii="Times New Roman" w:hAnsi="Times New Roman" w:cs="Times New Roman"/>
      <w:b/>
      <w:i w:val="0"/>
      <w:sz w:val="24"/>
      <w:szCs w:val="24"/>
    </w:rPr>
  </w:style>
  <w:style w:type="character" w:customStyle="1" w:styleId="WW8Num13z1">
    <w:name w:val="WW8Num13z1"/>
    <w:rPr>
      <w:rFonts w:ascii="Times New Roman" w:hAnsi="Times New Roman" w:cs="Times New Roman"/>
      <w:b w:val="0"/>
      <w:i w:val="0"/>
      <w:color w:val="000000"/>
      <w:sz w:val="28"/>
      <w:szCs w:val="28"/>
      <w:u w:val="none"/>
    </w:rPr>
  </w:style>
  <w:style w:type="character" w:customStyle="1" w:styleId="WW8Num13z2">
    <w:name w:val="WW8Num13z2"/>
    <w:rPr>
      <w:rFonts w:ascii="Times New Roman" w:hAnsi="Times New Roman" w:cs="Times New Roman"/>
      <w:b/>
      <w:i w:val="0"/>
      <w:sz w:val="24"/>
      <w:szCs w:val="24"/>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7z0">
    <w:name w:val="WW8Num27z0"/>
    <w:rPr>
      <w:rFonts w:ascii="Times New Roman" w:hAnsi="Times New Roman" w:cs="Times New Roman"/>
      <w:b/>
      <w:i w:val="0"/>
      <w:color w:val="000000"/>
      <w:sz w:val="36"/>
      <w:szCs w:val="36"/>
      <w:u w:val="none"/>
    </w:rPr>
  </w:style>
  <w:style w:type="character" w:customStyle="1" w:styleId="WW8Num27z1">
    <w:name w:val="WW8Num27z1"/>
    <w:rPr>
      <w:rFonts w:ascii="Times New Roman" w:hAnsi="Times New Roman" w:cs="Times New Roman"/>
      <w:b w:val="0"/>
      <w:i w:val="0"/>
      <w:color w:val="000000"/>
      <w:sz w:val="28"/>
      <w:szCs w:val="28"/>
      <w:u w:val="none"/>
    </w:rPr>
  </w:style>
  <w:style w:type="character" w:customStyle="1" w:styleId="WW8Num27z2">
    <w:name w:val="WW8Num27z2"/>
    <w:rPr>
      <w:rFonts w:ascii="Times New Roman" w:hAnsi="Times New Roman" w:cs="Times New Roman"/>
      <w:b/>
      <w:i w:val="0"/>
      <w:sz w:val="24"/>
      <w:szCs w:val="24"/>
    </w:rPr>
  </w:style>
  <w:style w:type="character" w:customStyle="1" w:styleId="WW8Num30z0">
    <w:name w:val="WW8Num30z0"/>
    <w:rPr>
      <w:rFonts w:ascii="Times New Roman" w:hAnsi="Times New Roman" w:cs="Times New Roman"/>
      <w:b/>
      <w:i w:val="0"/>
      <w:color w:val="000000"/>
      <w:sz w:val="36"/>
      <w:szCs w:val="36"/>
      <w:u w:val="none"/>
    </w:rPr>
  </w:style>
  <w:style w:type="character" w:customStyle="1" w:styleId="WW8Num30z1">
    <w:name w:val="WW8Num30z1"/>
    <w:rPr>
      <w:rFonts w:ascii="Times New Roman" w:hAnsi="Times New Roman" w:cs="Times New Roman"/>
      <w:b w:val="0"/>
      <w:i w:val="0"/>
      <w:color w:val="000000"/>
      <w:sz w:val="28"/>
      <w:szCs w:val="28"/>
      <w:u w:val="none"/>
    </w:rPr>
  </w:style>
  <w:style w:type="character" w:customStyle="1" w:styleId="WW8Num30z2">
    <w:name w:val="WW8Num30z2"/>
    <w:rPr>
      <w:rFonts w:ascii="Times New Roman" w:hAnsi="Times New Roman" w:cs="Times New Roman"/>
      <w:b/>
      <w:i w:val="0"/>
      <w:sz w:val="24"/>
      <w:szCs w:val="24"/>
    </w:rPr>
  </w:style>
  <w:style w:type="character" w:customStyle="1" w:styleId="WW8Num31z0">
    <w:name w:val="WW8Num31z0"/>
    <w:rPr>
      <w:rFonts w:ascii="Times New Roman" w:hAnsi="Times New Roman" w:cs="Times New Roman"/>
      <w:b/>
      <w:i w:val="0"/>
      <w:color w:val="000000"/>
      <w:sz w:val="36"/>
      <w:szCs w:val="36"/>
      <w:u w:val="none"/>
    </w:rPr>
  </w:style>
  <w:style w:type="character" w:customStyle="1" w:styleId="WW8Num31z1">
    <w:name w:val="WW8Num31z1"/>
    <w:rPr>
      <w:rFonts w:ascii="Times New Roman" w:hAnsi="Times New Roman" w:cs="Times New Roman"/>
      <w:b w:val="0"/>
      <w:i w:val="0"/>
      <w:color w:val="000000"/>
      <w:sz w:val="28"/>
      <w:szCs w:val="28"/>
      <w:u w:val="none"/>
    </w:rPr>
  </w:style>
  <w:style w:type="character" w:customStyle="1" w:styleId="WW8Num31z2">
    <w:name w:val="WW8Num31z2"/>
    <w:rPr>
      <w:rFonts w:ascii="Times New Roman" w:hAnsi="Times New Roman" w:cs="Times New Roman"/>
      <w:b/>
      <w:i w:val="0"/>
      <w:sz w:val="24"/>
      <w:szCs w:val="24"/>
    </w:rPr>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7z0">
    <w:name w:val="WW8Num37z0"/>
    <w:rPr>
      <w:rFonts w:ascii="Times New Roman" w:hAnsi="Times New Roman" w:cs="Times New Roman"/>
      <w:b/>
      <w:i w:val="0"/>
      <w:color w:val="000000"/>
      <w:sz w:val="36"/>
      <w:szCs w:val="36"/>
      <w:u w:val="none"/>
    </w:rPr>
  </w:style>
  <w:style w:type="character" w:customStyle="1" w:styleId="WW8Num37z1">
    <w:name w:val="WW8Num37z1"/>
    <w:rPr>
      <w:rFonts w:ascii="Times New Roman" w:hAnsi="Times New Roman" w:cs="Times New Roman"/>
      <w:b w:val="0"/>
      <w:i w:val="0"/>
      <w:color w:val="000000"/>
      <w:sz w:val="28"/>
      <w:szCs w:val="28"/>
      <w:u w:val="none"/>
    </w:rPr>
  </w:style>
  <w:style w:type="character" w:customStyle="1" w:styleId="WW8Num37z2">
    <w:name w:val="WW8Num37z2"/>
    <w:rPr>
      <w:rFonts w:ascii="Times New Roman" w:hAnsi="Times New Roman" w:cs="Times New Roman"/>
      <w:b/>
      <w:i w:val="0"/>
      <w:sz w:val="24"/>
      <w:szCs w:val="24"/>
    </w:rPr>
  </w:style>
  <w:style w:type="character" w:customStyle="1" w:styleId="WW8Num43z0">
    <w:name w:val="WW8Num43z0"/>
    <w:rPr>
      <w:rFonts w:ascii="Times New Roman" w:hAnsi="Times New Roman" w:cs="Times New Roman"/>
      <w:b/>
      <w:i w:val="0"/>
      <w:color w:val="000000"/>
      <w:sz w:val="36"/>
      <w:szCs w:val="36"/>
      <w:u w:val="none"/>
    </w:rPr>
  </w:style>
  <w:style w:type="character" w:customStyle="1" w:styleId="WW8Num43z1">
    <w:name w:val="WW8Num43z1"/>
    <w:rPr>
      <w:rFonts w:ascii="Times New Roman" w:hAnsi="Times New Roman" w:cs="Times New Roman"/>
      <w:b w:val="0"/>
      <w:i w:val="0"/>
      <w:color w:val="000000"/>
      <w:sz w:val="28"/>
      <w:szCs w:val="28"/>
      <w:u w:val="none"/>
    </w:rPr>
  </w:style>
  <w:style w:type="character" w:customStyle="1" w:styleId="WW8Num43z2">
    <w:name w:val="WW8Num43z2"/>
    <w:rPr>
      <w:rFonts w:ascii="Times New Roman" w:hAnsi="Times New Roman" w:cs="Times New Roman"/>
      <w:b/>
      <w:i w:val="0"/>
      <w:sz w:val="24"/>
      <w:szCs w:val="24"/>
    </w:rPr>
  </w:style>
  <w:style w:type="character" w:customStyle="1" w:styleId="WW8Num46z0">
    <w:name w:val="WW8Num46z0"/>
    <w:rPr>
      <w:rFonts w:ascii="Times New Roman" w:hAnsi="Times New Roman" w:cs="Times New Roman"/>
      <w:b/>
      <w:i w:val="0"/>
      <w:color w:val="000000"/>
      <w:sz w:val="36"/>
      <w:szCs w:val="36"/>
      <w:u w:val="none"/>
    </w:rPr>
  </w:style>
  <w:style w:type="character" w:customStyle="1" w:styleId="WW8Num46z1">
    <w:name w:val="WW8Num46z1"/>
    <w:rPr>
      <w:rFonts w:ascii="Times New Roman" w:hAnsi="Times New Roman" w:cs="Times New Roman"/>
      <w:b/>
      <w:i w:val="0"/>
      <w:color w:val="000000"/>
      <w:sz w:val="28"/>
      <w:szCs w:val="28"/>
      <w:u w:val="none"/>
    </w:rPr>
  </w:style>
  <w:style w:type="character" w:customStyle="1" w:styleId="WW8Num46z2">
    <w:name w:val="WW8Num46z2"/>
    <w:rPr>
      <w:rFonts w:ascii="Times New Roman" w:hAnsi="Times New Roman" w:cs="Times New Roman"/>
      <w:b/>
      <w:i w:val="0"/>
      <w:sz w:val="24"/>
      <w:szCs w:val="24"/>
    </w:rPr>
  </w:style>
  <w:style w:type="character" w:customStyle="1" w:styleId="WW8Num47z0">
    <w:name w:val="WW8Num47z0"/>
    <w:rPr>
      <w:rFonts w:ascii="Times New Roman" w:hAnsi="Times New Roman" w:cs="Times New Roman"/>
      <w:b/>
      <w:i w:val="0"/>
      <w:color w:val="000000"/>
      <w:sz w:val="36"/>
      <w:szCs w:val="36"/>
      <w:u w:val="none"/>
    </w:rPr>
  </w:style>
  <w:style w:type="character" w:customStyle="1" w:styleId="WW8Num47z1">
    <w:name w:val="WW8Num47z1"/>
    <w:rPr>
      <w:rFonts w:ascii="Times New Roman" w:hAnsi="Times New Roman" w:cs="Times New Roman"/>
      <w:b/>
      <w:i w:val="0"/>
      <w:color w:val="000000"/>
      <w:sz w:val="28"/>
      <w:szCs w:val="28"/>
      <w:u w:val="none"/>
    </w:rPr>
  </w:style>
  <w:style w:type="character" w:customStyle="1" w:styleId="WW8Num47z2">
    <w:name w:val="WW8Num47z2"/>
    <w:rPr>
      <w:rFonts w:ascii="Times New Roman" w:hAnsi="Times New Roman" w:cs="Times New Roman"/>
      <w:b/>
      <w:i w:val="0"/>
      <w:sz w:val="24"/>
      <w:szCs w:val="24"/>
    </w:rPr>
  </w:style>
  <w:style w:type="character" w:customStyle="1" w:styleId="WW8Num48z0">
    <w:name w:val="WW8Num48z0"/>
    <w:rPr>
      <w:rFonts w:ascii="Times New Roman" w:hAnsi="Times New Roman" w:cs="Times New Roman"/>
      <w:b/>
      <w:i w:val="0"/>
      <w:color w:val="000000"/>
      <w:sz w:val="36"/>
      <w:szCs w:val="36"/>
      <w:u w:val="none"/>
    </w:rPr>
  </w:style>
  <w:style w:type="character" w:customStyle="1" w:styleId="WW8Num48z1">
    <w:name w:val="WW8Num48z1"/>
    <w:rPr>
      <w:rFonts w:ascii="Times New Roman" w:hAnsi="Times New Roman" w:cs="Times New Roman"/>
      <w:b w:val="0"/>
      <w:i w:val="0"/>
      <w:color w:val="000000"/>
      <w:sz w:val="28"/>
      <w:szCs w:val="28"/>
      <w:u w:val="none"/>
    </w:rPr>
  </w:style>
  <w:style w:type="character" w:customStyle="1" w:styleId="WW8Num48z2">
    <w:name w:val="WW8Num48z2"/>
    <w:rPr>
      <w:rFonts w:ascii="Times New Roman" w:hAnsi="Times New Roman" w:cs="Times New Roman"/>
      <w:b/>
      <w:i w:val="0"/>
      <w:sz w:val="24"/>
      <w:szCs w:val="24"/>
    </w:rPr>
  </w:style>
  <w:style w:type="character" w:customStyle="1" w:styleId="WW-DefaultParagraphFont1">
    <w:name w:val="WW-Default Paragraph Font1"/>
  </w:style>
  <w:style w:type="character" w:styleId="PageNumber">
    <w:name w:val="page number"/>
    <w:basedOn w:val="WW-DefaultParagraphFont1"/>
  </w:style>
  <w:style w:type="character" w:customStyle="1" w:styleId="FootnoteCharacters">
    <w:name w:val="Footnote Characters"/>
    <w:rPr>
      <w:vertAlign w:val="superscript"/>
    </w:rPr>
  </w:style>
  <w:style w:type="character" w:styleId="Hyperlink">
    <w:name w:val="Hyperlink"/>
    <w:uiPriority w:val="99"/>
    <w:rPr>
      <w:color w:val="0000FF"/>
      <w:u w:val="single"/>
    </w:rPr>
  </w:style>
  <w:style w:type="character" w:customStyle="1" w:styleId="Char">
    <w:name w:val="Char"/>
    <w:rPr>
      <w:rFonts w:ascii="Tahoma" w:hAnsi="Tahoma" w:cs="Tahoma"/>
      <w:sz w:val="16"/>
      <w:szCs w:val="16"/>
    </w:rPr>
  </w:style>
  <w:style w:type="character" w:styleId="FollowedHyperlink">
    <w:name w:val="FollowedHyperlink"/>
    <w:rPr>
      <w:color w:val="800080"/>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customStyle="1" w:styleId="FooterChar">
    <w:name w:val="Footer Char"/>
    <w:uiPriority w:val="99"/>
    <w:qFormat/>
    <w:rPr>
      <w:rFonts w:eastAsia="SimSun"/>
      <w:sz w:val="24"/>
      <w:szCs w:val="24"/>
      <w:lang w:eastAsia="zh-CN"/>
    </w:rPr>
  </w:style>
  <w:style w:type="paragraph" w:customStyle="1" w:styleId="Heading">
    <w:name w:val="Heading"/>
    <w:basedOn w:val="Normal"/>
    <w:next w:val="BodyText"/>
    <w:pPr>
      <w:keepNext/>
      <w:spacing w:before="240" w:after="120"/>
      <w:jc w:val="center"/>
    </w:pPr>
    <w:rPr>
      <w:rFonts w:eastAsia="MS PGothic" w:cs="Tahoma"/>
      <w:b/>
      <w:sz w:val="36"/>
      <w:szCs w:val="28"/>
    </w:rPr>
  </w:style>
  <w:style w:type="paragraph" w:styleId="BodyText">
    <w:name w:val="Body Text"/>
    <w:basedOn w:val="Normal"/>
    <w:link w:val="BodyTextChar"/>
    <w:pPr>
      <w:spacing w:line="480" w:lineRule="auto"/>
    </w:pPr>
    <w:rPr>
      <w:szCs w:val="20"/>
    </w:rPr>
  </w:style>
  <w:style w:type="paragraph" w:styleId="List">
    <w:name w:val="List"/>
    <w:basedOn w:val="BodyText"/>
    <w:rPr>
      <w:rFonts w:cs="Lohit Hindi"/>
    </w:rPr>
  </w:style>
  <w:style w:type="paragraph" w:styleId="Caption">
    <w:name w:val="caption"/>
    <w:basedOn w:val="Normal"/>
    <w:next w:val="Normal"/>
    <w:qFormat/>
    <w:rsid w:val="00276C48"/>
    <w:pPr>
      <w:spacing w:before="120" w:after="120"/>
      <w:jc w:val="center"/>
    </w:pPr>
    <w:rPr>
      <w:b/>
      <w:sz w:val="22"/>
      <w:szCs w:val="20"/>
    </w:rPr>
  </w:style>
  <w:style w:type="paragraph" w:customStyle="1" w:styleId="Index">
    <w:name w:val="Index"/>
    <w:basedOn w:val="Normal"/>
    <w:pPr>
      <w:suppressLineNumbers/>
    </w:pPr>
    <w:rPr>
      <w:rFonts w:cs="Lohit Hindi"/>
    </w:rPr>
  </w:style>
  <w:style w:type="paragraph" w:customStyle="1" w:styleId="Title1">
    <w:name w:val="Title 1"/>
    <w:basedOn w:val="Normal"/>
    <w:pPr>
      <w:jc w:val="center"/>
    </w:pPr>
    <w:rPr>
      <w:rFonts w:eastAsia="SimSun"/>
      <w:b/>
      <w:sz w:val="72"/>
    </w:rPr>
  </w:style>
  <w:style w:type="paragraph" w:customStyle="1" w:styleId="Title2">
    <w:name w:val="Title 2"/>
    <w:basedOn w:val="Normal"/>
    <w:pPr>
      <w:jc w:val="center"/>
    </w:pPr>
    <w:rPr>
      <w:rFonts w:eastAsia="SimSun"/>
      <w:b/>
      <w:sz w:val="48"/>
    </w:rPr>
  </w:style>
  <w:style w:type="paragraph" w:customStyle="1" w:styleId="Title3">
    <w:name w:val="Title 3"/>
    <w:basedOn w:val="Normal"/>
    <w:pPr>
      <w:jc w:val="center"/>
    </w:pPr>
    <w:rPr>
      <w:rFonts w:eastAsia="SimSun"/>
      <w:b/>
      <w:sz w:val="36"/>
    </w:rPr>
  </w:style>
  <w:style w:type="paragraph" w:customStyle="1" w:styleId="Title4">
    <w:name w:val="Title 4"/>
    <w:basedOn w:val="Title3"/>
    <w:rPr>
      <w:sz w:val="32"/>
    </w:rPr>
  </w:style>
  <w:style w:type="paragraph" w:styleId="Footer">
    <w:name w:val="footer"/>
    <w:basedOn w:val="Normal"/>
    <w:uiPriority w:val="99"/>
    <w:pPr>
      <w:tabs>
        <w:tab w:val="center" w:pos="4320"/>
        <w:tab w:val="right" w:pos="8640"/>
      </w:tabs>
    </w:pPr>
    <w:rPr>
      <w:rFonts w:eastAsia="SimSun"/>
    </w:rPr>
  </w:style>
  <w:style w:type="paragraph" w:customStyle="1" w:styleId="template">
    <w:name w:val="template"/>
    <w:basedOn w:val="Normal"/>
    <w:pPr>
      <w:spacing w:line="240" w:lineRule="exact"/>
    </w:pPr>
    <w:rPr>
      <w:rFonts w:ascii="Arial" w:hAnsi="Arial" w:cs="Arial"/>
      <w:i/>
      <w:sz w:val="22"/>
      <w:szCs w:val="20"/>
    </w:rPr>
  </w:style>
  <w:style w:type="paragraph" w:styleId="Header">
    <w:name w:val="header"/>
    <w:basedOn w:val="Normal"/>
    <w:pPr>
      <w:tabs>
        <w:tab w:val="center" w:pos="4320"/>
        <w:tab w:val="right" w:pos="8640"/>
      </w:tabs>
    </w:pPr>
    <w:rPr>
      <w:szCs w:val="20"/>
    </w:rPr>
  </w:style>
  <w:style w:type="paragraph" w:styleId="BodyTextIndent">
    <w:name w:val="Body Text Indent"/>
    <w:basedOn w:val="Normal"/>
    <w:pPr>
      <w:ind w:left="720"/>
    </w:pPr>
    <w:rPr>
      <w:spacing w:val="-3"/>
      <w:szCs w:val="20"/>
    </w:rPr>
  </w:style>
  <w:style w:type="paragraph" w:styleId="EndnoteText">
    <w:name w:val="endnote text"/>
    <w:basedOn w:val="Normal"/>
    <w:pPr>
      <w:widowControl w:val="0"/>
    </w:pPr>
    <w:rPr>
      <w:rFonts w:ascii="Courier New" w:hAnsi="Courier New" w:cs="Courier New"/>
      <w:szCs w:val="20"/>
    </w:rPr>
  </w:style>
  <w:style w:type="paragraph" w:styleId="FootnoteText">
    <w:name w:val="footnote text"/>
    <w:basedOn w:val="Normal"/>
    <w:rPr>
      <w:sz w:val="20"/>
      <w:szCs w:val="20"/>
    </w:rPr>
  </w:style>
  <w:style w:type="paragraph" w:styleId="BodyText2">
    <w:name w:val="Body Text 2"/>
    <w:basedOn w:val="Normal"/>
    <w:pPr>
      <w:tabs>
        <w:tab w:val="left" w:pos="360"/>
      </w:tabs>
    </w:pPr>
    <w:rPr>
      <w:szCs w:val="20"/>
    </w:rPr>
  </w:style>
  <w:style w:type="paragraph" w:styleId="BodyTextIndent2">
    <w:name w:val="Body Text Indent 2"/>
    <w:basedOn w:val="Normal"/>
    <w:pPr>
      <w:tabs>
        <w:tab w:val="left" w:pos="720"/>
      </w:tabs>
      <w:spacing w:line="480" w:lineRule="auto"/>
      <w:ind w:left="720" w:hanging="720"/>
    </w:pPr>
    <w:rPr>
      <w:szCs w:val="20"/>
    </w:rPr>
  </w:style>
  <w:style w:type="paragraph" w:styleId="BodyText3">
    <w:name w:val="Body Text 3"/>
    <w:basedOn w:val="Normal"/>
    <w:rPr>
      <w:szCs w:val="20"/>
    </w:rPr>
  </w:style>
  <w:style w:type="paragraph" w:customStyle="1" w:styleId="heading10">
    <w:name w:val="heading1"/>
    <w:basedOn w:val="Normal"/>
    <w:pPr>
      <w:tabs>
        <w:tab w:val="left" w:pos="450"/>
        <w:tab w:val="left" w:pos="1080"/>
        <w:tab w:val="left" w:pos="1800"/>
        <w:tab w:val="left" w:pos="2610"/>
      </w:tabs>
      <w:spacing w:line="240" w:lineRule="exact"/>
    </w:pPr>
    <w:rPr>
      <w:rFonts w:ascii="Times" w:hAnsi="Times" w:cs="Times"/>
      <w:szCs w:val="20"/>
    </w:rPr>
  </w:style>
  <w:style w:type="paragraph" w:customStyle="1" w:styleId="TOCEntry">
    <w:name w:val="TOCEntry"/>
    <w:basedOn w:val="Normal"/>
    <w:pPr>
      <w:keepNext/>
      <w:keepLines/>
      <w:spacing w:before="120" w:after="240" w:line="240" w:lineRule="atLeast"/>
    </w:pPr>
    <w:rPr>
      <w:rFonts w:ascii="Times" w:hAnsi="Times" w:cs="Times"/>
      <w:b/>
      <w:sz w:val="36"/>
      <w:szCs w:val="20"/>
    </w:rPr>
  </w:style>
  <w:style w:type="paragraph" w:customStyle="1" w:styleId="level4">
    <w:name w:val="level 4"/>
    <w:basedOn w:val="Normal"/>
    <w:pPr>
      <w:spacing w:before="120" w:after="120" w:line="240" w:lineRule="exact"/>
      <w:ind w:left="634"/>
    </w:pPr>
    <w:rPr>
      <w:rFonts w:ascii="Times" w:hAnsi="Times" w:cs="Times"/>
      <w:szCs w:val="20"/>
    </w:rPr>
  </w:style>
  <w:style w:type="paragraph" w:customStyle="1" w:styleId="level3text">
    <w:name w:val="level 3 text"/>
    <w:basedOn w:val="Normal"/>
    <w:pPr>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styleId="TOC2">
    <w:name w:val="toc 2"/>
    <w:basedOn w:val="Normal"/>
    <w:next w:val="Normal"/>
    <w:uiPriority w:val="39"/>
    <w:pPr>
      <w:tabs>
        <w:tab w:val="right" w:leader="dot" w:pos="9600"/>
      </w:tabs>
      <w:ind w:left="240"/>
    </w:pPr>
  </w:style>
  <w:style w:type="paragraph" w:styleId="TOC1">
    <w:name w:val="toc 1"/>
    <w:basedOn w:val="Normal"/>
    <w:next w:val="Normal"/>
    <w:uiPriority w:val="39"/>
  </w:style>
  <w:style w:type="paragraph" w:styleId="TOC3">
    <w:name w:val="toc 3"/>
    <w:basedOn w:val="Normal"/>
    <w:next w:val="Normal"/>
    <w:uiPriority w:val="39"/>
    <w:pPr>
      <w:ind w:left="480"/>
    </w:pPr>
  </w:style>
  <w:style w:type="paragraph" w:styleId="BalloonText">
    <w:name w:val="Balloon Text"/>
    <w:basedOn w:val="Normal"/>
    <w:rPr>
      <w:rFonts w:ascii="Tahoma" w:hAnsi="Tahoma" w:cs="Tahoma"/>
      <w:sz w:val="16"/>
      <w:szCs w:val="16"/>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jc w:val="center"/>
    </w:pPr>
    <w:rPr>
      <w:rFonts w:ascii="Arial" w:hAnsi="Arial" w:cs="Arial"/>
      <w:vanish/>
      <w:sz w:val="16"/>
      <w:szCs w:val="16"/>
    </w:rPr>
  </w:style>
  <w:style w:type="paragraph" w:styleId="NormalWeb">
    <w:name w:val="Normal (Web)"/>
    <w:basedOn w:val="Normal"/>
    <w:uiPriority w:val="99"/>
    <w:pPr>
      <w:spacing w:before="280" w:after="280"/>
    </w:pPr>
  </w:style>
  <w:style w:type="paragraph" w:styleId="TableofFigures">
    <w:name w:val="table of figures"/>
    <w:basedOn w:val="Normal"/>
    <w:next w:val="Normal"/>
    <w:uiPriority w:val="99"/>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BB6F2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78B1"/>
    <w:pPr>
      <w:suppressAutoHyphens w:val="0"/>
      <w:spacing w:after="160" w:line="259" w:lineRule="auto"/>
      <w:ind w:left="720"/>
      <w:contextualSpacing/>
    </w:pPr>
    <w:rPr>
      <w:rFonts w:ascii="Arial" w:eastAsia="Arial" w:hAnsi="Arial"/>
      <w:sz w:val="22"/>
      <w:szCs w:val="22"/>
      <w:lang w:val="vi-VN" w:eastAsia="en-US"/>
    </w:rPr>
  </w:style>
  <w:style w:type="paragraph" w:styleId="TOCHeading">
    <w:name w:val="TOC Heading"/>
    <w:basedOn w:val="Heading1"/>
    <w:next w:val="Normal"/>
    <w:uiPriority w:val="39"/>
    <w:unhideWhenUsed/>
    <w:qFormat/>
    <w:rsid w:val="00AA7E1B"/>
    <w:pPr>
      <w:numPr>
        <w:numId w:val="0"/>
      </w:numPr>
      <w:suppressAutoHyphens w:val="0"/>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character" w:customStyle="1" w:styleId="Heading1Char">
    <w:name w:val="Heading 1 Char"/>
    <w:basedOn w:val="DefaultParagraphFont"/>
    <w:link w:val="Heading1"/>
    <w:uiPriority w:val="9"/>
    <w:rsid w:val="00B956D0"/>
    <w:rPr>
      <w:rFonts w:ascii="Times" w:hAnsi="Times" w:cs="Times"/>
      <w:b/>
      <w:kern w:val="1"/>
      <w:sz w:val="36"/>
      <w:lang w:eastAsia="zh-CN"/>
    </w:rPr>
  </w:style>
  <w:style w:type="paragraph" w:styleId="Bibliography">
    <w:name w:val="Bibliography"/>
    <w:basedOn w:val="Normal"/>
    <w:next w:val="Normal"/>
    <w:uiPriority w:val="37"/>
    <w:unhideWhenUsed/>
    <w:rsid w:val="00B956D0"/>
  </w:style>
  <w:style w:type="paragraph" w:styleId="Revision">
    <w:name w:val="Revision"/>
    <w:hidden/>
    <w:uiPriority w:val="99"/>
    <w:semiHidden/>
    <w:rsid w:val="00BA6322"/>
    <w:rPr>
      <w:sz w:val="24"/>
      <w:szCs w:val="24"/>
      <w:lang w:eastAsia="zh-CN"/>
    </w:rPr>
  </w:style>
  <w:style w:type="character" w:styleId="CommentReference">
    <w:name w:val="annotation reference"/>
    <w:basedOn w:val="DefaultParagraphFont"/>
    <w:uiPriority w:val="99"/>
    <w:semiHidden/>
    <w:unhideWhenUsed/>
    <w:rsid w:val="00EB23A1"/>
    <w:rPr>
      <w:sz w:val="16"/>
      <w:szCs w:val="16"/>
    </w:rPr>
  </w:style>
  <w:style w:type="paragraph" w:styleId="CommentText">
    <w:name w:val="annotation text"/>
    <w:basedOn w:val="Normal"/>
    <w:link w:val="CommentTextChar"/>
    <w:uiPriority w:val="99"/>
    <w:semiHidden/>
    <w:unhideWhenUsed/>
    <w:rsid w:val="00EB23A1"/>
    <w:rPr>
      <w:sz w:val="20"/>
      <w:szCs w:val="20"/>
    </w:rPr>
  </w:style>
  <w:style w:type="character" w:customStyle="1" w:styleId="CommentTextChar">
    <w:name w:val="Comment Text Char"/>
    <w:basedOn w:val="DefaultParagraphFont"/>
    <w:link w:val="CommentText"/>
    <w:uiPriority w:val="99"/>
    <w:semiHidden/>
    <w:rsid w:val="00EB23A1"/>
    <w:rPr>
      <w:lang w:eastAsia="zh-CN"/>
    </w:rPr>
  </w:style>
  <w:style w:type="paragraph" w:styleId="CommentSubject">
    <w:name w:val="annotation subject"/>
    <w:basedOn w:val="CommentText"/>
    <w:next w:val="CommentText"/>
    <w:link w:val="CommentSubjectChar"/>
    <w:uiPriority w:val="99"/>
    <w:semiHidden/>
    <w:unhideWhenUsed/>
    <w:rsid w:val="00EB23A1"/>
    <w:rPr>
      <w:b/>
      <w:bCs/>
    </w:rPr>
  </w:style>
  <w:style w:type="character" w:customStyle="1" w:styleId="CommentSubjectChar">
    <w:name w:val="Comment Subject Char"/>
    <w:basedOn w:val="CommentTextChar"/>
    <w:link w:val="CommentSubject"/>
    <w:uiPriority w:val="99"/>
    <w:semiHidden/>
    <w:rsid w:val="00EB23A1"/>
    <w:rPr>
      <w:b/>
      <w:bCs/>
      <w:lang w:eastAsia="zh-CN"/>
    </w:rPr>
  </w:style>
  <w:style w:type="paragraph" w:customStyle="1" w:styleId="NormalPara">
    <w:name w:val="Normal Para"/>
    <w:basedOn w:val="Normal"/>
    <w:rsid w:val="00952BA0"/>
    <w:pPr>
      <w:spacing w:after="240"/>
    </w:pPr>
    <w:rPr>
      <w:lang w:val="en-GB"/>
    </w:rPr>
  </w:style>
  <w:style w:type="paragraph" w:customStyle="1" w:styleId="Contents1">
    <w:name w:val="Contents 1"/>
    <w:basedOn w:val="Normal"/>
    <w:next w:val="Normal"/>
    <w:autoRedefine/>
    <w:uiPriority w:val="39"/>
    <w:rsid w:val="00FC6264"/>
    <w:pPr>
      <w:tabs>
        <w:tab w:val="right" w:pos="9923"/>
      </w:tabs>
      <w:suppressAutoHyphens w:val="0"/>
      <w:ind w:left="851" w:hanging="851"/>
    </w:pPr>
    <w:rPr>
      <w:rFonts w:ascii="Charter" w:hAnsi="Charter" w:cs="Arial"/>
      <w:bCs/>
      <w:color w:val="00000A"/>
      <w:sz w:val="22"/>
      <w:lang w:eastAsia="de-DE"/>
    </w:rPr>
  </w:style>
  <w:style w:type="paragraph" w:customStyle="1" w:styleId="Contents2">
    <w:name w:val="Contents 2"/>
    <w:basedOn w:val="Normal"/>
    <w:next w:val="Normal"/>
    <w:autoRedefine/>
    <w:uiPriority w:val="39"/>
    <w:rsid w:val="00FC6264"/>
    <w:pPr>
      <w:tabs>
        <w:tab w:val="left" w:pos="851"/>
        <w:tab w:val="right" w:pos="9923"/>
      </w:tabs>
      <w:suppressAutoHyphens w:val="0"/>
      <w:spacing w:line="240" w:lineRule="atLeast"/>
      <w:ind w:left="851" w:hanging="851"/>
    </w:pPr>
    <w:rPr>
      <w:rFonts w:ascii="Charter" w:hAnsi="Charter"/>
      <w:color w:val="00000A"/>
      <w:sz w:val="22"/>
      <w:szCs w:val="19"/>
      <w:lang w:eastAsia="de-DE"/>
    </w:rPr>
  </w:style>
  <w:style w:type="paragraph" w:customStyle="1" w:styleId="Contents3">
    <w:name w:val="Contents 3"/>
    <w:basedOn w:val="Normal"/>
    <w:next w:val="Normal"/>
    <w:autoRedefine/>
    <w:uiPriority w:val="39"/>
    <w:rsid w:val="000B77F7"/>
    <w:pPr>
      <w:tabs>
        <w:tab w:val="left" w:pos="851"/>
        <w:tab w:val="left" w:pos="1080"/>
        <w:tab w:val="right" w:leader="dot" w:pos="9921"/>
      </w:tabs>
      <w:suppressAutoHyphens w:val="0"/>
      <w:spacing w:line="240" w:lineRule="atLeast"/>
    </w:pPr>
    <w:rPr>
      <w:rFonts w:ascii="Charter" w:hAnsi="Charter"/>
      <w:color w:val="00000A"/>
      <w:sz w:val="22"/>
      <w:szCs w:val="19"/>
      <w:lang w:eastAsia="de-DE"/>
    </w:rPr>
  </w:style>
  <w:style w:type="paragraph" w:customStyle="1" w:styleId="ContentsHeading">
    <w:name w:val="Contents Heading"/>
    <w:basedOn w:val="Heading"/>
    <w:rsid w:val="00FC6264"/>
    <w:pPr>
      <w:suppressAutoHyphens w:val="0"/>
      <w:spacing w:line="240" w:lineRule="atLeast"/>
      <w:jc w:val="left"/>
    </w:pPr>
    <w:rPr>
      <w:rFonts w:ascii="Liberation Sans" w:eastAsia="Droid Sans Fallback" w:hAnsi="Liberation Sans" w:cs="FreeSans"/>
      <w:b w:val="0"/>
      <w:color w:val="00000A"/>
      <w:sz w:val="28"/>
      <w:lang w:eastAsia="de-DE"/>
    </w:rPr>
  </w:style>
  <w:style w:type="character" w:customStyle="1" w:styleId="BodyTextChar">
    <w:name w:val="Body Text Char"/>
    <w:basedOn w:val="DefaultParagraphFont"/>
    <w:link w:val="BodyText"/>
    <w:rsid w:val="008E477C"/>
    <w:rPr>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6562">
      <w:bodyDiv w:val="1"/>
      <w:marLeft w:val="0"/>
      <w:marRight w:val="0"/>
      <w:marTop w:val="0"/>
      <w:marBottom w:val="0"/>
      <w:divBdr>
        <w:top w:val="none" w:sz="0" w:space="0" w:color="auto"/>
        <w:left w:val="none" w:sz="0" w:space="0" w:color="auto"/>
        <w:bottom w:val="none" w:sz="0" w:space="0" w:color="auto"/>
        <w:right w:val="none" w:sz="0" w:space="0" w:color="auto"/>
      </w:divBdr>
    </w:div>
    <w:div w:id="49959059">
      <w:bodyDiv w:val="1"/>
      <w:marLeft w:val="0"/>
      <w:marRight w:val="0"/>
      <w:marTop w:val="0"/>
      <w:marBottom w:val="0"/>
      <w:divBdr>
        <w:top w:val="none" w:sz="0" w:space="0" w:color="auto"/>
        <w:left w:val="none" w:sz="0" w:space="0" w:color="auto"/>
        <w:bottom w:val="none" w:sz="0" w:space="0" w:color="auto"/>
        <w:right w:val="none" w:sz="0" w:space="0" w:color="auto"/>
      </w:divBdr>
    </w:div>
    <w:div w:id="62485703">
      <w:bodyDiv w:val="1"/>
      <w:marLeft w:val="0"/>
      <w:marRight w:val="0"/>
      <w:marTop w:val="0"/>
      <w:marBottom w:val="0"/>
      <w:divBdr>
        <w:top w:val="none" w:sz="0" w:space="0" w:color="auto"/>
        <w:left w:val="none" w:sz="0" w:space="0" w:color="auto"/>
        <w:bottom w:val="none" w:sz="0" w:space="0" w:color="auto"/>
        <w:right w:val="none" w:sz="0" w:space="0" w:color="auto"/>
      </w:divBdr>
    </w:div>
    <w:div w:id="62602168">
      <w:bodyDiv w:val="1"/>
      <w:marLeft w:val="0"/>
      <w:marRight w:val="0"/>
      <w:marTop w:val="0"/>
      <w:marBottom w:val="0"/>
      <w:divBdr>
        <w:top w:val="none" w:sz="0" w:space="0" w:color="auto"/>
        <w:left w:val="none" w:sz="0" w:space="0" w:color="auto"/>
        <w:bottom w:val="none" w:sz="0" w:space="0" w:color="auto"/>
        <w:right w:val="none" w:sz="0" w:space="0" w:color="auto"/>
      </w:divBdr>
    </w:div>
    <w:div w:id="78916461">
      <w:bodyDiv w:val="1"/>
      <w:marLeft w:val="0"/>
      <w:marRight w:val="0"/>
      <w:marTop w:val="0"/>
      <w:marBottom w:val="0"/>
      <w:divBdr>
        <w:top w:val="none" w:sz="0" w:space="0" w:color="auto"/>
        <w:left w:val="none" w:sz="0" w:space="0" w:color="auto"/>
        <w:bottom w:val="none" w:sz="0" w:space="0" w:color="auto"/>
        <w:right w:val="none" w:sz="0" w:space="0" w:color="auto"/>
      </w:divBdr>
    </w:div>
    <w:div w:id="108355826">
      <w:bodyDiv w:val="1"/>
      <w:marLeft w:val="0"/>
      <w:marRight w:val="0"/>
      <w:marTop w:val="0"/>
      <w:marBottom w:val="0"/>
      <w:divBdr>
        <w:top w:val="none" w:sz="0" w:space="0" w:color="auto"/>
        <w:left w:val="none" w:sz="0" w:space="0" w:color="auto"/>
        <w:bottom w:val="none" w:sz="0" w:space="0" w:color="auto"/>
        <w:right w:val="none" w:sz="0" w:space="0" w:color="auto"/>
      </w:divBdr>
    </w:div>
    <w:div w:id="112671860">
      <w:bodyDiv w:val="1"/>
      <w:marLeft w:val="0"/>
      <w:marRight w:val="0"/>
      <w:marTop w:val="0"/>
      <w:marBottom w:val="0"/>
      <w:divBdr>
        <w:top w:val="none" w:sz="0" w:space="0" w:color="auto"/>
        <w:left w:val="none" w:sz="0" w:space="0" w:color="auto"/>
        <w:bottom w:val="none" w:sz="0" w:space="0" w:color="auto"/>
        <w:right w:val="none" w:sz="0" w:space="0" w:color="auto"/>
      </w:divBdr>
    </w:div>
    <w:div w:id="123742286">
      <w:bodyDiv w:val="1"/>
      <w:marLeft w:val="0"/>
      <w:marRight w:val="0"/>
      <w:marTop w:val="0"/>
      <w:marBottom w:val="0"/>
      <w:divBdr>
        <w:top w:val="none" w:sz="0" w:space="0" w:color="auto"/>
        <w:left w:val="none" w:sz="0" w:space="0" w:color="auto"/>
        <w:bottom w:val="none" w:sz="0" w:space="0" w:color="auto"/>
        <w:right w:val="none" w:sz="0" w:space="0" w:color="auto"/>
      </w:divBdr>
    </w:div>
    <w:div w:id="127210978">
      <w:bodyDiv w:val="1"/>
      <w:marLeft w:val="0"/>
      <w:marRight w:val="0"/>
      <w:marTop w:val="0"/>
      <w:marBottom w:val="0"/>
      <w:divBdr>
        <w:top w:val="none" w:sz="0" w:space="0" w:color="auto"/>
        <w:left w:val="none" w:sz="0" w:space="0" w:color="auto"/>
        <w:bottom w:val="none" w:sz="0" w:space="0" w:color="auto"/>
        <w:right w:val="none" w:sz="0" w:space="0" w:color="auto"/>
      </w:divBdr>
    </w:div>
    <w:div w:id="140774149">
      <w:bodyDiv w:val="1"/>
      <w:marLeft w:val="0"/>
      <w:marRight w:val="0"/>
      <w:marTop w:val="0"/>
      <w:marBottom w:val="0"/>
      <w:divBdr>
        <w:top w:val="none" w:sz="0" w:space="0" w:color="auto"/>
        <w:left w:val="none" w:sz="0" w:space="0" w:color="auto"/>
        <w:bottom w:val="none" w:sz="0" w:space="0" w:color="auto"/>
        <w:right w:val="none" w:sz="0" w:space="0" w:color="auto"/>
      </w:divBdr>
    </w:div>
    <w:div w:id="145826754">
      <w:bodyDiv w:val="1"/>
      <w:marLeft w:val="0"/>
      <w:marRight w:val="0"/>
      <w:marTop w:val="0"/>
      <w:marBottom w:val="0"/>
      <w:divBdr>
        <w:top w:val="none" w:sz="0" w:space="0" w:color="auto"/>
        <w:left w:val="none" w:sz="0" w:space="0" w:color="auto"/>
        <w:bottom w:val="none" w:sz="0" w:space="0" w:color="auto"/>
        <w:right w:val="none" w:sz="0" w:space="0" w:color="auto"/>
      </w:divBdr>
    </w:div>
    <w:div w:id="154105441">
      <w:bodyDiv w:val="1"/>
      <w:marLeft w:val="0"/>
      <w:marRight w:val="0"/>
      <w:marTop w:val="0"/>
      <w:marBottom w:val="0"/>
      <w:divBdr>
        <w:top w:val="none" w:sz="0" w:space="0" w:color="auto"/>
        <w:left w:val="none" w:sz="0" w:space="0" w:color="auto"/>
        <w:bottom w:val="none" w:sz="0" w:space="0" w:color="auto"/>
        <w:right w:val="none" w:sz="0" w:space="0" w:color="auto"/>
      </w:divBdr>
    </w:div>
    <w:div w:id="196045467">
      <w:bodyDiv w:val="1"/>
      <w:marLeft w:val="0"/>
      <w:marRight w:val="0"/>
      <w:marTop w:val="0"/>
      <w:marBottom w:val="0"/>
      <w:divBdr>
        <w:top w:val="none" w:sz="0" w:space="0" w:color="auto"/>
        <w:left w:val="none" w:sz="0" w:space="0" w:color="auto"/>
        <w:bottom w:val="none" w:sz="0" w:space="0" w:color="auto"/>
        <w:right w:val="none" w:sz="0" w:space="0" w:color="auto"/>
      </w:divBdr>
    </w:div>
    <w:div w:id="206601152">
      <w:bodyDiv w:val="1"/>
      <w:marLeft w:val="0"/>
      <w:marRight w:val="0"/>
      <w:marTop w:val="0"/>
      <w:marBottom w:val="0"/>
      <w:divBdr>
        <w:top w:val="none" w:sz="0" w:space="0" w:color="auto"/>
        <w:left w:val="none" w:sz="0" w:space="0" w:color="auto"/>
        <w:bottom w:val="none" w:sz="0" w:space="0" w:color="auto"/>
        <w:right w:val="none" w:sz="0" w:space="0" w:color="auto"/>
      </w:divBdr>
    </w:div>
    <w:div w:id="217742633">
      <w:bodyDiv w:val="1"/>
      <w:marLeft w:val="0"/>
      <w:marRight w:val="0"/>
      <w:marTop w:val="0"/>
      <w:marBottom w:val="0"/>
      <w:divBdr>
        <w:top w:val="none" w:sz="0" w:space="0" w:color="auto"/>
        <w:left w:val="none" w:sz="0" w:space="0" w:color="auto"/>
        <w:bottom w:val="none" w:sz="0" w:space="0" w:color="auto"/>
        <w:right w:val="none" w:sz="0" w:space="0" w:color="auto"/>
      </w:divBdr>
    </w:div>
    <w:div w:id="223764876">
      <w:bodyDiv w:val="1"/>
      <w:marLeft w:val="0"/>
      <w:marRight w:val="0"/>
      <w:marTop w:val="0"/>
      <w:marBottom w:val="0"/>
      <w:divBdr>
        <w:top w:val="none" w:sz="0" w:space="0" w:color="auto"/>
        <w:left w:val="none" w:sz="0" w:space="0" w:color="auto"/>
        <w:bottom w:val="none" w:sz="0" w:space="0" w:color="auto"/>
        <w:right w:val="none" w:sz="0" w:space="0" w:color="auto"/>
      </w:divBdr>
      <w:divsChild>
        <w:div w:id="416174987">
          <w:marLeft w:val="0"/>
          <w:marRight w:val="0"/>
          <w:marTop w:val="0"/>
          <w:marBottom w:val="0"/>
          <w:divBdr>
            <w:top w:val="none" w:sz="0" w:space="0" w:color="auto"/>
            <w:left w:val="none" w:sz="0" w:space="0" w:color="auto"/>
            <w:bottom w:val="none" w:sz="0" w:space="0" w:color="auto"/>
            <w:right w:val="none" w:sz="0" w:space="0" w:color="auto"/>
          </w:divBdr>
          <w:divsChild>
            <w:div w:id="222445707">
              <w:marLeft w:val="0"/>
              <w:marRight w:val="0"/>
              <w:marTop w:val="0"/>
              <w:marBottom w:val="0"/>
              <w:divBdr>
                <w:top w:val="none" w:sz="0" w:space="0" w:color="auto"/>
                <w:left w:val="none" w:sz="0" w:space="0" w:color="auto"/>
                <w:bottom w:val="none" w:sz="0" w:space="0" w:color="auto"/>
                <w:right w:val="none" w:sz="0" w:space="0" w:color="auto"/>
              </w:divBdr>
            </w:div>
            <w:div w:id="586815323">
              <w:marLeft w:val="0"/>
              <w:marRight w:val="0"/>
              <w:marTop w:val="0"/>
              <w:marBottom w:val="0"/>
              <w:divBdr>
                <w:top w:val="none" w:sz="0" w:space="0" w:color="auto"/>
                <w:left w:val="none" w:sz="0" w:space="0" w:color="auto"/>
                <w:bottom w:val="none" w:sz="0" w:space="0" w:color="auto"/>
                <w:right w:val="none" w:sz="0" w:space="0" w:color="auto"/>
              </w:divBdr>
            </w:div>
            <w:div w:id="202062739">
              <w:marLeft w:val="0"/>
              <w:marRight w:val="0"/>
              <w:marTop w:val="0"/>
              <w:marBottom w:val="0"/>
              <w:divBdr>
                <w:top w:val="none" w:sz="0" w:space="0" w:color="auto"/>
                <w:left w:val="none" w:sz="0" w:space="0" w:color="auto"/>
                <w:bottom w:val="none" w:sz="0" w:space="0" w:color="auto"/>
                <w:right w:val="none" w:sz="0" w:space="0" w:color="auto"/>
              </w:divBdr>
            </w:div>
            <w:div w:id="417484270">
              <w:marLeft w:val="0"/>
              <w:marRight w:val="0"/>
              <w:marTop w:val="0"/>
              <w:marBottom w:val="0"/>
              <w:divBdr>
                <w:top w:val="none" w:sz="0" w:space="0" w:color="auto"/>
                <w:left w:val="none" w:sz="0" w:space="0" w:color="auto"/>
                <w:bottom w:val="none" w:sz="0" w:space="0" w:color="auto"/>
                <w:right w:val="none" w:sz="0" w:space="0" w:color="auto"/>
              </w:divBdr>
            </w:div>
            <w:div w:id="871840529">
              <w:marLeft w:val="0"/>
              <w:marRight w:val="0"/>
              <w:marTop w:val="0"/>
              <w:marBottom w:val="0"/>
              <w:divBdr>
                <w:top w:val="none" w:sz="0" w:space="0" w:color="auto"/>
                <w:left w:val="none" w:sz="0" w:space="0" w:color="auto"/>
                <w:bottom w:val="none" w:sz="0" w:space="0" w:color="auto"/>
                <w:right w:val="none" w:sz="0" w:space="0" w:color="auto"/>
              </w:divBdr>
            </w:div>
            <w:div w:id="271593987">
              <w:marLeft w:val="0"/>
              <w:marRight w:val="0"/>
              <w:marTop w:val="0"/>
              <w:marBottom w:val="0"/>
              <w:divBdr>
                <w:top w:val="none" w:sz="0" w:space="0" w:color="auto"/>
                <w:left w:val="none" w:sz="0" w:space="0" w:color="auto"/>
                <w:bottom w:val="none" w:sz="0" w:space="0" w:color="auto"/>
                <w:right w:val="none" w:sz="0" w:space="0" w:color="auto"/>
              </w:divBdr>
            </w:div>
            <w:div w:id="802387958">
              <w:marLeft w:val="0"/>
              <w:marRight w:val="0"/>
              <w:marTop w:val="0"/>
              <w:marBottom w:val="0"/>
              <w:divBdr>
                <w:top w:val="none" w:sz="0" w:space="0" w:color="auto"/>
                <w:left w:val="none" w:sz="0" w:space="0" w:color="auto"/>
                <w:bottom w:val="none" w:sz="0" w:space="0" w:color="auto"/>
                <w:right w:val="none" w:sz="0" w:space="0" w:color="auto"/>
              </w:divBdr>
            </w:div>
            <w:div w:id="1384325176">
              <w:marLeft w:val="0"/>
              <w:marRight w:val="0"/>
              <w:marTop w:val="0"/>
              <w:marBottom w:val="0"/>
              <w:divBdr>
                <w:top w:val="none" w:sz="0" w:space="0" w:color="auto"/>
                <w:left w:val="none" w:sz="0" w:space="0" w:color="auto"/>
                <w:bottom w:val="none" w:sz="0" w:space="0" w:color="auto"/>
                <w:right w:val="none" w:sz="0" w:space="0" w:color="auto"/>
              </w:divBdr>
            </w:div>
            <w:div w:id="391317775">
              <w:marLeft w:val="0"/>
              <w:marRight w:val="0"/>
              <w:marTop w:val="0"/>
              <w:marBottom w:val="0"/>
              <w:divBdr>
                <w:top w:val="none" w:sz="0" w:space="0" w:color="auto"/>
                <w:left w:val="none" w:sz="0" w:space="0" w:color="auto"/>
                <w:bottom w:val="none" w:sz="0" w:space="0" w:color="auto"/>
                <w:right w:val="none" w:sz="0" w:space="0" w:color="auto"/>
              </w:divBdr>
            </w:div>
            <w:div w:id="94786761">
              <w:marLeft w:val="0"/>
              <w:marRight w:val="0"/>
              <w:marTop w:val="0"/>
              <w:marBottom w:val="0"/>
              <w:divBdr>
                <w:top w:val="none" w:sz="0" w:space="0" w:color="auto"/>
                <w:left w:val="none" w:sz="0" w:space="0" w:color="auto"/>
                <w:bottom w:val="none" w:sz="0" w:space="0" w:color="auto"/>
                <w:right w:val="none" w:sz="0" w:space="0" w:color="auto"/>
              </w:divBdr>
            </w:div>
            <w:div w:id="1038510230">
              <w:marLeft w:val="0"/>
              <w:marRight w:val="0"/>
              <w:marTop w:val="0"/>
              <w:marBottom w:val="0"/>
              <w:divBdr>
                <w:top w:val="none" w:sz="0" w:space="0" w:color="auto"/>
                <w:left w:val="none" w:sz="0" w:space="0" w:color="auto"/>
                <w:bottom w:val="none" w:sz="0" w:space="0" w:color="auto"/>
                <w:right w:val="none" w:sz="0" w:space="0" w:color="auto"/>
              </w:divBdr>
            </w:div>
            <w:div w:id="1831866021">
              <w:marLeft w:val="0"/>
              <w:marRight w:val="0"/>
              <w:marTop w:val="0"/>
              <w:marBottom w:val="0"/>
              <w:divBdr>
                <w:top w:val="none" w:sz="0" w:space="0" w:color="auto"/>
                <w:left w:val="none" w:sz="0" w:space="0" w:color="auto"/>
                <w:bottom w:val="none" w:sz="0" w:space="0" w:color="auto"/>
                <w:right w:val="none" w:sz="0" w:space="0" w:color="auto"/>
              </w:divBdr>
            </w:div>
            <w:div w:id="1650137082">
              <w:marLeft w:val="0"/>
              <w:marRight w:val="0"/>
              <w:marTop w:val="0"/>
              <w:marBottom w:val="0"/>
              <w:divBdr>
                <w:top w:val="none" w:sz="0" w:space="0" w:color="auto"/>
                <w:left w:val="none" w:sz="0" w:space="0" w:color="auto"/>
                <w:bottom w:val="none" w:sz="0" w:space="0" w:color="auto"/>
                <w:right w:val="none" w:sz="0" w:space="0" w:color="auto"/>
              </w:divBdr>
            </w:div>
            <w:div w:id="1932735445">
              <w:marLeft w:val="0"/>
              <w:marRight w:val="0"/>
              <w:marTop w:val="0"/>
              <w:marBottom w:val="0"/>
              <w:divBdr>
                <w:top w:val="none" w:sz="0" w:space="0" w:color="auto"/>
                <w:left w:val="none" w:sz="0" w:space="0" w:color="auto"/>
                <w:bottom w:val="none" w:sz="0" w:space="0" w:color="auto"/>
                <w:right w:val="none" w:sz="0" w:space="0" w:color="auto"/>
              </w:divBdr>
            </w:div>
            <w:div w:id="2028096246">
              <w:marLeft w:val="0"/>
              <w:marRight w:val="0"/>
              <w:marTop w:val="0"/>
              <w:marBottom w:val="0"/>
              <w:divBdr>
                <w:top w:val="none" w:sz="0" w:space="0" w:color="auto"/>
                <w:left w:val="none" w:sz="0" w:space="0" w:color="auto"/>
                <w:bottom w:val="none" w:sz="0" w:space="0" w:color="auto"/>
                <w:right w:val="none" w:sz="0" w:space="0" w:color="auto"/>
              </w:divBdr>
            </w:div>
            <w:div w:id="1676108314">
              <w:marLeft w:val="0"/>
              <w:marRight w:val="0"/>
              <w:marTop w:val="0"/>
              <w:marBottom w:val="0"/>
              <w:divBdr>
                <w:top w:val="none" w:sz="0" w:space="0" w:color="auto"/>
                <w:left w:val="none" w:sz="0" w:space="0" w:color="auto"/>
                <w:bottom w:val="none" w:sz="0" w:space="0" w:color="auto"/>
                <w:right w:val="none" w:sz="0" w:space="0" w:color="auto"/>
              </w:divBdr>
            </w:div>
            <w:div w:id="856846275">
              <w:marLeft w:val="0"/>
              <w:marRight w:val="0"/>
              <w:marTop w:val="0"/>
              <w:marBottom w:val="0"/>
              <w:divBdr>
                <w:top w:val="none" w:sz="0" w:space="0" w:color="auto"/>
                <w:left w:val="none" w:sz="0" w:space="0" w:color="auto"/>
                <w:bottom w:val="none" w:sz="0" w:space="0" w:color="auto"/>
                <w:right w:val="none" w:sz="0" w:space="0" w:color="auto"/>
              </w:divBdr>
            </w:div>
            <w:div w:id="590553585">
              <w:marLeft w:val="0"/>
              <w:marRight w:val="0"/>
              <w:marTop w:val="0"/>
              <w:marBottom w:val="0"/>
              <w:divBdr>
                <w:top w:val="none" w:sz="0" w:space="0" w:color="auto"/>
                <w:left w:val="none" w:sz="0" w:space="0" w:color="auto"/>
                <w:bottom w:val="none" w:sz="0" w:space="0" w:color="auto"/>
                <w:right w:val="none" w:sz="0" w:space="0" w:color="auto"/>
              </w:divBdr>
            </w:div>
            <w:div w:id="1045833875">
              <w:marLeft w:val="0"/>
              <w:marRight w:val="0"/>
              <w:marTop w:val="0"/>
              <w:marBottom w:val="0"/>
              <w:divBdr>
                <w:top w:val="none" w:sz="0" w:space="0" w:color="auto"/>
                <w:left w:val="none" w:sz="0" w:space="0" w:color="auto"/>
                <w:bottom w:val="none" w:sz="0" w:space="0" w:color="auto"/>
                <w:right w:val="none" w:sz="0" w:space="0" w:color="auto"/>
              </w:divBdr>
            </w:div>
            <w:div w:id="892425188">
              <w:marLeft w:val="0"/>
              <w:marRight w:val="0"/>
              <w:marTop w:val="0"/>
              <w:marBottom w:val="0"/>
              <w:divBdr>
                <w:top w:val="none" w:sz="0" w:space="0" w:color="auto"/>
                <w:left w:val="none" w:sz="0" w:space="0" w:color="auto"/>
                <w:bottom w:val="none" w:sz="0" w:space="0" w:color="auto"/>
                <w:right w:val="none" w:sz="0" w:space="0" w:color="auto"/>
              </w:divBdr>
            </w:div>
            <w:div w:id="1688478720">
              <w:marLeft w:val="0"/>
              <w:marRight w:val="0"/>
              <w:marTop w:val="0"/>
              <w:marBottom w:val="0"/>
              <w:divBdr>
                <w:top w:val="none" w:sz="0" w:space="0" w:color="auto"/>
                <w:left w:val="none" w:sz="0" w:space="0" w:color="auto"/>
                <w:bottom w:val="none" w:sz="0" w:space="0" w:color="auto"/>
                <w:right w:val="none" w:sz="0" w:space="0" w:color="auto"/>
              </w:divBdr>
            </w:div>
            <w:div w:id="377900025">
              <w:marLeft w:val="0"/>
              <w:marRight w:val="0"/>
              <w:marTop w:val="0"/>
              <w:marBottom w:val="0"/>
              <w:divBdr>
                <w:top w:val="none" w:sz="0" w:space="0" w:color="auto"/>
                <w:left w:val="none" w:sz="0" w:space="0" w:color="auto"/>
                <w:bottom w:val="none" w:sz="0" w:space="0" w:color="auto"/>
                <w:right w:val="none" w:sz="0" w:space="0" w:color="auto"/>
              </w:divBdr>
            </w:div>
            <w:div w:id="489099680">
              <w:marLeft w:val="0"/>
              <w:marRight w:val="0"/>
              <w:marTop w:val="0"/>
              <w:marBottom w:val="0"/>
              <w:divBdr>
                <w:top w:val="none" w:sz="0" w:space="0" w:color="auto"/>
                <w:left w:val="none" w:sz="0" w:space="0" w:color="auto"/>
                <w:bottom w:val="none" w:sz="0" w:space="0" w:color="auto"/>
                <w:right w:val="none" w:sz="0" w:space="0" w:color="auto"/>
              </w:divBdr>
            </w:div>
            <w:div w:id="758063064">
              <w:marLeft w:val="0"/>
              <w:marRight w:val="0"/>
              <w:marTop w:val="0"/>
              <w:marBottom w:val="0"/>
              <w:divBdr>
                <w:top w:val="none" w:sz="0" w:space="0" w:color="auto"/>
                <w:left w:val="none" w:sz="0" w:space="0" w:color="auto"/>
                <w:bottom w:val="none" w:sz="0" w:space="0" w:color="auto"/>
                <w:right w:val="none" w:sz="0" w:space="0" w:color="auto"/>
              </w:divBdr>
            </w:div>
            <w:div w:id="1024749431">
              <w:marLeft w:val="0"/>
              <w:marRight w:val="0"/>
              <w:marTop w:val="0"/>
              <w:marBottom w:val="0"/>
              <w:divBdr>
                <w:top w:val="none" w:sz="0" w:space="0" w:color="auto"/>
                <w:left w:val="none" w:sz="0" w:space="0" w:color="auto"/>
                <w:bottom w:val="none" w:sz="0" w:space="0" w:color="auto"/>
                <w:right w:val="none" w:sz="0" w:space="0" w:color="auto"/>
              </w:divBdr>
            </w:div>
            <w:div w:id="1086458713">
              <w:marLeft w:val="0"/>
              <w:marRight w:val="0"/>
              <w:marTop w:val="0"/>
              <w:marBottom w:val="0"/>
              <w:divBdr>
                <w:top w:val="none" w:sz="0" w:space="0" w:color="auto"/>
                <w:left w:val="none" w:sz="0" w:space="0" w:color="auto"/>
                <w:bottom w:val="none" w:sz="0" w:space="0" w:color="auto"/>
                <w:right w:val="none" w:sz="0" w:space="0" w:color="auto"/>
              </w:divBdr>
            </w:div>
            <w:div w:id="1331519090">
              <w:marLeft w:val="0"/>
              <w:marRight w:val="0"/>
              <w:marTop w:val="0"/>
              <w:marBottom w:val="0"/>
              <w:divBdr>
                <w:top w:val="none" w:sz="0" w:space="0" w:color="auto"/>
                <w:left w:val="none" w:sz="0" w:space="0" w:color="auto"/>
                <w:bottom w:val="none" w:sz="0" w:space="0" w:color="auto"/>
                <w:right w:val="none" w:sz="0" w:space="0" w:color="auto"/>
              </w:divBdr>
            </w:div>
            <w:div w:id="1842549767">
              <w:marLeft w:val="0"/>
              <w:marRight w:val="0"/>
              <w:marTop w:val="0"/>
              <w:marBottom w:val="0"/>
              <w:divBdr>
                <w:top w:val="none" w:sz="0" w:space="0" w:color="auto"/>
                <w:left w:val="none" w:sz="0" w:space="0" w:color="auto"/>
                <w:bottom w:val="none" w:sz="0" w:space="0" w:color="auto"/>
                <w:right w:val="none" w:sz="0" w:space="0" w:color="auto"/>
              </w:divBdr>
            </w:div>
            <w:div w:id="1545674492">
              <w:marLeft w:val="0"/>
              <w:marRight w:val="0"/>
              <w:marTop w:val="0"/>
              <w:marBottom w:val="0"/>
              <w:divBdr>
                <w:top w:val="none" w:sz="0" w:space="0" w:color="auto"/>
                <w:left w:val="none" w:sz="0" w:space="0" w:color="auto"/>
                <w:bottom w:val="none" w:sz="0" w:space="0" w:color="auto"/>
                <w:right w:val="none" w:sz="0" w:space="0" w:color="auto"/>
              </w:divBdr>
            </w:div>
            <w:div w:id="1228801491">
              <w:marLeft w:val="0"/>
              <w:marRight w:val="0"/>
              <w:marTop w:val="0"/>
              <w:marBottom w:val="0"/>
              <w:divBdr>
                <w:top w:val="none" w:sz="0" w:space="0" w:color="auto"/>
                <w:left w:val="none" w:sz="0" w:space="0" w:color="auto"/>
                <w:bottom w:val="none" w:sz="0" w:space="0" w:color="auto"/>
                <w:right w:val="none" w:sz="0" w:space="0" w:color="auto"/>
              </w:divBdr>
            </w:div>
            <w:div w:id="133526232">
              <w:marLeft w:val="0"/>
              <w:marRight w:val="0"/>
              <w:marTop w:val="0"/>
              <w:marBottom w:val="0"/>
              <w:divBdr>
                <w:top w:val="none" w:sz="0" w:space="0" w:color="auto"/>
                <w:left w:val="none" w:sz="0" w:space="0" w:color="auto"/>
                <w:bottom w:val="none" w:sz="0" w:space="0" w:color="auto"/>
                <w:right w:val="none" w:sz="0" w:space="0" w:color="auto"/>
              </w:divBdr>
            </w:div>
            <w:div w:id="1996061150">
              <w:marLeft w:val="0"/>
              <w:marRight w:val="0"/>
              <w:marTop w:val="0"/>
              <w:marBottom w:val="0"/>
              <w:divBdr>
                <w:top w:val="none" w:sz="0" w:space="0" w:color="auto"/>
                <w:left w:val="none" w:sz="0" w:space="0" w:color="auto"/>
                <w:bottom w:val="none" w:sz="0" w:space="0" w:color="auto"/>
                <w:right w:val="none" w:sz="0" w:space="0" w:color="auto"/>
              </w:divBdr>
            </w:div>
            <w:div w:id="1569458882">
              <w:marLeft w:val="0"/>
              <w:marRight w:val="0"/>
              <w:marTop w:val="0"/>
              <w:marBottom w:val="0"/>
              <w:divBdr>
                <w:top w:val="none" w:sz="0" w:space="0" w:color="auto"/>
                <w:left w:val="none" w:sz="0" w:space="0" w:color="auto"/>
                <w:bottom w:val="none" w:sz="0" w:space="0" w:color="auto"/>
                <w:right w:val="none" w:sz="0" w:space="0" w:color="auto"/>
              </w:divBdr>
            </w:div>
            <w:div w:id="1019547520">
              <w:marLeft w:val="0"/>
              <w:marRight w:val="0"/>
              <w:marTop w:val="0"/>
              <w:marBottom w:val="0"/>
              <w:divBdr>
                <w:top w:val="none" w:sz="0" w:space="0" w:color="auto"/>
                <w:left w:val="none" w:sz="0" w:space="0" w:color="auto"/>
                <w:bottom w:val="none" w:sz="0" w:space="0" w:color="auto"/>
                <w:right w:val="none" w:sz="0" w:space="0" w:color="auto"/>
              </w:divBdr>
            </w:div>
            <w:div w:id="789319871">
              <w:marLeft w:val="0"/>
              <w:marRight w:val="0"/>
              <w:marTop w:val="0"/>
              <w:marBottom w:val="0"/>
              <w:divBdr>
                <w:top w:val="none" w:sz="0" w:space="0" w:color="auto"/>
                <w:left w:val="none" w:sz="0" w:space="0" w:color="auto"/>
                <w:bottom w:val="none" w:sz="0" w:space="0" w:color="auto"/>
                <w:right w:val="none" w:sz="0" w:space="0" w:color="auto"/>
              </w:divBdr>
            </w:div>
            <w:div w:id="1999962198">
              <w:marLeft w:val="0"/>
              <w:marRight w:val="0"/>
              <w:marTop w:val="0"/>
              <w:marBottom w:val="0"/>
              <w:divBdr>
                <w:top w:val="none" w:sz="0" w:space="0" w:color="auto"/>
                <w:left w:val="none" w:sz="0" w:space="0" w:color="auto"/>
                <w:bottom w:val="none" w:sz="0" w:space="0" w:color="auto"/>
                <w:right w:val="none" w:sz="0" w:space="0" w:color="auto"/>
              </w:divBdr>
            </w:div>
            <w:div w:id="2116821691">
              <w:marLeft w:val="0"/>
              <w:marRight w:val="0"/>
              <w:marTop w:val="0"/>
              <w:marBottom w:val="0"/>
              <w:divBdr>
                <w:top w:val="none" w:sz="0" w:space="0" w:color="auto"/>
                <w:left w:val="none" w:sz="0" w:space="0" w:color="auto"/>
                <w:bottom w:val="none" w:sz="0" w:space="0" w:color="auto"/>
                <w:right w:val="none" w:sz="0" w:space="0" w:color="auto"/>
              </w:divBdr>
            </w:div>
            <w:div w:id="1897810925">
              <w:marLeft w:val="0"/>
              <w:marRight w:val="0"/>
              <w:marTop w:val="0"/>
              <w:marBottom w:val="0"/>
              <w:divBdr>
                <w:top w:val="none" w:sz="0" w:space="0" w:color="auto"/>
                <w:left w:val="none" w:sz="0" w:space="0" w:color="auto"/>
                <w:bottom w:val="none" w:sz="0" w:space="0" w:color="auto"/>
                <w:right w:val="none" w:sz="0" w:space="0" w:color="auto"/>
              </w:divBdr>
            </w:div>
            <w:div w:id="1620333382">
              <w:marLeft w:val="0"/>
              <w:marRight w:val="0"/>
              <w:marTop w:val="0"/>
              <w:marBottom w:val="0"/>
              <w:divBdr>
                <w:top w:val="none" w:sz="0" w:space="0" w:color="auto"/>
                <w:left w:val="none" w:sz="0" w:space="0" w:color="auto"/>
                <w:bottom w:val="none" w:sz="0" w:space="0" w:color="auto"/>
                <w:right w:val="none" w:sz="0" w:space="0" w:color="auto"/>
              </w:divBdr>
            </w:div>
            <w:div w:id="1150947241">
              <w:marLeft w:val="0"/>
              <w:marRight w:val="0"/>
              <w:marTop w:val="0"/>
              <w:marBottom w:val="0"/>
              <w:divBdr>
                <w:top w:val="none" w:sz="0" w:space="0" w:color="auto"/>
                <w:left w:val="none" w:sz="0" w:space="0" w:color="auto"/>
                <w:bottom w:val="none" w:sz="0" w:space="0" w:color="auto"/>
                <w:right w:val="none" w:sz="0" w:space="0" w:color="auto"/>
              </w:divBdr>
            </w:div>
            <w:div w:id="1360424612">
              <w:marLeft w:val="0"/>
              <w:marRight w:val="0"/>
              <w:marTop w:val="0"/>
              <w:marBottom w:val="0"/>
              <w:divBdr>
                <w:top w:val="none" w:sz="0" w:space="0" w:color="auto"/>
                <w:left w:val="none" w:sz="0" w:space="0" w:color="auto"/>
                <w:bottom w:val="none" w:sz="0" w:space="0" w:color="auto"/>
                <w:right w:val="none" w:sz="0" w:space="0" w:color="auto"/>
              </w:divBdr>
            </w:div>
            <w:div w:id="862013672">
              <w:marLeft w:val="0"/>
              <w:marRight w:val="0"/>
              <w:marTop w:val="0"/>
              <w:marBottom w:val="0"/>
              <w:divBdr>
                <w:top w:val="none" w:sz="0" w:space="0" w:color="auto"/>
                <w:left w:val="none" w:sz="0" w:space="0" w:color="auto"/>
                <w:bottom w:val="none" w:sz="0" w:space="0" w:color="auto"/>
                <w:right w:val="none" w:sz="0" w:space="0" w:color="auto"/>
              </w:divBdr>
            </w:div>
            <w:div w:id="233899886">
              <w:marLeft w:val="0"/>
              <w:marRight w:val="0"/>
              <w:marTop w:val="0"/>
              <w:marBottom w:val="0"/>
              <w:divBdr>
                <w:top w:val="none" w:sz="0" w:space="0" w:color="auto"/>
                <w:left w:val="none" w:sz="0" w:space="0" w:color="auto"/>
                <w:bottom w:val="none" w:sz="0" w:space="0" w:color="auto"/>
                <w:right w:val="none" w:sz="0" w:space="0" w:color="auto"/>
              </w:divBdr>
            </w:div>
            <w:div w:id="327177017">
              <w:marLeft w:val="0"/>
              <w:marRight w:val="0"/>
              <w:marTop w:val="0"/>
              <w:marBottom w:val="0"/>
              <w:divBdr>
                <w:top w:val="none" w:sz="0" w:space="0" w:color="auto"/>
                <w:left w:val="none" w:sz="0" w:space="0" w:color="auto"/>
                <w:bottom w:val="none" w:sz="0" w:space="0" w:color="auto"/>
                <w:right w:val="none" w:sz="0" w:space="0" w:color="auto"/>
              </w:divBdr>
            </w:div>
            <w:div w:id="1448935995">
              <w:marLeft w:val="0"/>
              <w:marRight w:val="0"/>
              <w:marTop w:val="0"/>
              <w:marBottom w:val="0"/>
              <w:divBdr>
                <w:top w:val="none" w:sz="0" w:space="0" w:color="auto"/>
                <w:left w:val="none" w:sz="0" w:space="0" w:color="auto"/>
                <w:bottom w:val="none" w:sz="0" w:space="0" w:color="auto"/>
                <w:right w:val="none" w:sz="0" w:space="0" w:color="auto"/>
              </w:divBdr>
            </w:div>
            <w:div w:id="542407722">
              <w:marLeft w:val="0"/>
              <w:marRight w:val="0"/>
              <w:marTop w:val="0"/>
              <w:marBottom w:val="0"/>
              <w:divBdr>
                <w:top w:val="none" w:sz="0" w:space="0" w:color="auto"/>
                <w:left w:val="none" w:sz="0" w:space="0" w:color="auto"/>
                <w:bottom w:val="none" w:sz="0" w:space="0" w:color="auto"/>
                <w:right w:val="none" w:sz="0" w:space="0" w:color="auto"/>
              </w:divBdr>
            </w:div>
            <w:div w:id="168522398">
              <w:marLeft w:val="0"/>
              <w:marRight w:val="0"/>
              <w:marTop w:val="0"/>
              <w:marBottom w:val="0"/>
              <w:divBdr>
                <w:top w:val="none" w:sz="0" w:space="0" w:color="auto"/>
                <w:left w:val="none" w:sz="0" w:space="0" w:color="auto"/>
                <w:bottom w:val="none" w:sz="0" w:space="0" w:color="auto"/>
                <w:right w:val="none" w:sz="0" w:space="0" w:color="auto"/>
              </w:divBdr>
            </w:div>
            <w:div w:id="1338728245">
              <w:marLeft w:val="0"/>
              <w:marRight w:val="0"/>
              <w:marTop w:val="0"/>
              <w:marBottom w:val="0"/>
              <w:divBdr>
                <w:top w:val="none" w:sz="0" w:space="0" w:color="auto"/>
                <w:left w:val="none" w:sz="0" w:space="0" w:color="auto"/>
                <w:bottom w:val="none" w:sz="0" w:space="0" w:color="auto"/>
                <w:right w:val="none" w:sz="0" w:space="0" w:color="auto"/>
              </w:divBdr>
            </w:div>
            <w:div w:id="500319906">
              <w:marLeft w:val="0"/>
              <w:marRight w:val="0"/>
              <w:marTop w:val="0"/>
              <w:marBottom w:val="0"/>
              <w:divBdr>
                <w:top w:val="none" w:sz="0" w:space="0" w:color="auto"/>
                <w:left w:val="none" w:sz="0" w:space="0" w:color="auto"/>
                <w:bottom w:val="none" w:sz="0" w:space="0" w:color="auto"/>
                <w:right w:val="none" w:sz="0" w:space="0" w:color="auto"/>
              </w:divBdr>
            </w:div>
            <w:div w:id="1685741830">
              <w:marLeft w:val="0"/>
              <w:marRight w:val="0"/>
              <w:marTop w:val="0"/>
              <w:marBottom w:val="0"/>
              <w:divBdr>
                <w:top w:val="none" w:sz="0" w:space="0" w:color="auto"/>
                <w:left w:val="none" w:sz="0" w:space="0" w:color="auto"/>
                <w:bottom w:val="none" w:sz="0" w:space="0" w:color="auto"/>
                <w:right w:val="none" w:sz="0" w:space="0" w:color="auto"/>
              </w:divBdr>
            </w:div>
            <w:div w:id="1234855518">
              <w:marLeft w:val="0"/>
              <w:marRight w:val="0"/>
              <w:marTop w:val="0"/>
              <w:marBottom w:val="0"/>
              <w:divBdr>
                <w:top w:val="none" w:sz="0" w:space="0" w:color="auto"/>
                <w:left w:val="none" w:sz="0" w:space="0" w:color="auto"/>
                <w:bottom w:val="none" w:sz="0" w:space="0" w:color="auto"/>
                <w:right w:val="none" w:sz="0" w:space="0" w:color="auto"/>
              </w:divBdr>
            </w:div>
            <w:div w:id="1124154902">
              <w:marLeft w:val="0"/>
              <w:marRight w:val="0"/>
              <w:marTop w:val="0"/>
              <w:marBottom w:val="0"/>
              <w:divBdr>
                <w:top w:val="none" w:sz="0" w:space="0" w:color="auto"/>
                <w:left w:val="none" w:sz="0" w:space="0" w:color="auto"/>
                <w:bottom w:val="none" w:sz="0" w:space="0" w:color="auto"/>
                <w:right w:val="none" w:sz="0" w:space="0" w:color="auto"/>
              </w:divBdr>
            </w:div>
            <w:div w:id="1619264347">
              <w:marLeft w:val="0"/>
              <w:marRight w:val="0"/>
              <w:marTop w:val="0"/>
              <w:marBottom w:val="0"/>
              <w:divBdr>
                <w:top w:val="none" w:sz="0" w:space="0" w:color="auto"/>
                <w:left w:val="none" w:sz="0" w:space="0" w:color="auto"/>
                <w:bottom w:val="none" w:sz="0" w:space="0" w:color="auto"/>
                <w:right w:val="none" w:sz="0" w:space="0" w:color="auto"/>
              </w:divBdr>
            </w:div>
            <w:div w:id="11766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3113">
      <w:bodyDiv w:val="1"/>
      <w:marLeft w:val="0"/>
      <w:marRight w:val="0"/>
      <w:marTop w:val="0"/>
      <w:marBottom w:val="0"/>
      <w:divBdr>
        <w:top w:val="none" w:sz="0" w:space="0" w:color="auto"/>
        <w:left w:val="none" w:sz="0" w:space="0" w:color="auto"/>
        <w:bottom w:val="none" w:sz="0" w:space="0" w:color="auto"/>
        <w:right w:val="none" w:sz="0" w:space="0" w:color="auto"/>
      </w:divBdr>
    </w:div>
    <w:div w:id="230308654">
      <w:bodyDiv w:val="1"/>
      <w:marLeft w:val="0"/>
      <w:marRight w:val="0"/>
      <w:marTop w:val="0"/>
      <w:marBottom w:val="0"/>
      <w:divBdr>
        <w:top w:val="none" w:sz="0" w:space="0" w:color="auto"/>
        <w:left w:val="none" w:sz="0" w:space="0" w:color="auto"/>
        <w:bottom w:val="none" w:sz="0" w:space="0" w:color="auto"/>
        <w:right w:val="none" w:sz="0" w:space="0" w:color="auto"/>
      </w:divBdr>
    </w:div>
    <w:div w:id="249196937">
      <w:bodyDiv w:val="1"/>
      <w:marLeft w:val="0"/>
      <w:marRight w:val="0"/>
      <w:marTop w:val="0"/>
      <w:marBottom w:val="0"/>
      <w:divBdr>
        <w:top w:val="none" w:sz="0" w:space="0" w:color="auto"/>
        <w:left w:val="none" w:sz="0" w:space="0" w:color="auto"/>
        <w:bottom w:val="none" w:sz="0" w:space="0" w:color="auto"/>
        <w:right w:val="none" w:sz="0" w:space="0" w:color="auto"/>
      </w:divBdr>
    </w:div>
    <w:div w:id="250116610">
      <w:bodyDiv w:val="1"/>
      <w:marLeft w:val="0"/>
      <w:marRight w:val="0"/>
      <w:marTop w:val="0"/>
      <w:marBottom w:val="0"/>
      <w:divBdr>
        <w:top w:val="none" w:sz="0" w:space="0" w:color="auto"/>
        <w:left w:val="none" w:sz="0" w:space="0" w:color="auto"/>
        <w:bottom w:val="none" w:sz="0" w:space="0" w:color="auto"/>
        <w:right w:val="none" w:sz="0" w:space="0" w:color="auto"/>
      </w:divBdr>
    </w:div>
    <w:div w:id="265580678">
      <w:bodyDiv w:val="1"/>
      <w:marLeft w:val="0"/>
      <w:marRight w:val="0"/>
      <w:marTop w:val="0"/>
      <w:marBottom w:val="0"/>
      <w:divBdr>
        <w:top w:val="none" w:sz="0" w:space="0" w:color="auto"/>
        <w:left w:val="none" w:sz="0" w:space="0" w:color="auto"/>
        <w:bottom w:val="none" w:sz="0" w:space="0" w:color="auto"/>
        <w:right w:val="none" w:sz="0" w:space="0" w:color="auto"/>
      </w:divBdr>
    </w:div>
    <w:div w:id="293685243">
      <w:bodyDiv w:val="1"/>
      <w:marLeft w:val="0"/>
      <w:marRight w:val="0"/>
      <w:marTop w:val="0"/>
      <w:marBottom w:val="0"/>
      <w:divBdr>
        <w:top w:val="none" w:sz="0" w:space="0" w:color="auto"/>
        <w:left w:val="none" w:sz="0" w:space="0" w:color="auto"/>
        <w:bottom w:val="none" w:sz="0" w:space="0" w:color="auto"/>
        <w:right w:val="none" w:sz="0" w:space="0" w:color="auto"/>
      </w:divBdr>
    </w:div>
    <w:div w:id="293994507">
      <w:bodyDiv w:val="1"/>
      <w:marLeft w:val="0"/>
      <w:marRight w:val="0"/>
      <w:marTop w:val="0"/>
      <w:marBottom w:val="0"/>
      <w:divBdr>
        <w:top w:val="none" w:sz="0" w:space="0" w:color="auto"/>
        <w:left w:val="none" w:sz="0" w:space="0" w:color="auto"/>
        <w:bottom w:val="none" w:sz="0" w:space="0" w:color="auto"/>
        <w:right w:val="none" w:sz="0" w:space="0" w:color="auto"/>
      </w:divBdr>
    </w:div>
    <w:div w:id="302582766">
      <w:bodyDiv w:val="1"/>
      <w:marLeft w:val="0"/>
      <w:marRight w:val="0"/>
      <w:marTop w:val="0"/>
      <w:marBottom w:val="0"/>
      <w:divBdr>
        <w:top w:val="none" w:sz="0" w:space="0" w:color="auto"/>
        <w:left w:val="none" w:sz="0" w:space="0" w:color="auto"/>
        <w:bottom w:val="none" w:sz="0" w:space="0" w:color="auto"/>
        <w:right w:val="none" w:sz="0" w:space="0" w:color="auto"/>
      </w:divBdr>
    </w:div>
    <w:div w:id="305402214">
      <w:bodyDiv w:val="1"/>
      <w:marLeft w:val="0"/>
      <w:marRight w:val="0"/>
      <w:marTop w:val="0"/>
      <w:marBottom w:val="0"/>
      <w:divBdr>
        <w:top w:val="none" w:sz="0" w:space="0" w:color="auto"/>
        <w:left w:val="none" w:sz="0" w:space="0" w:color="auto"/>
        <w:bottom w:val="none" w:sz="0" w:space="0" w:color="auto"/>
        <w:right w:val="none" w:sz="0" w:space="0" w:color="auto"/>
      </w:divBdr>
    </w:div>
    <w:div w:id="317535960">
      <w:bodyDiv w:val="1"/>
      <w:marLeft w:val="0"/>
      <w:marRight w:val="0"/>
      <w:marTop w:val="0"/>
      <w:marBottom w:val="0"/>
      <w:divBdr>
        <w:top w:val="none" w:sz="0" w:space="0" w:color="auto"/>
        <w:left w:val="none" w:sz="0" w:space="0" w:color="auto"/>
        <w:bottom w:val="none" w:sz="0" w:space="0" w:color="auto"/>
        <w:right w:val="none" w:sz="0" w:space="0" w:color="auto"/>
      </w:divBdr>
    </w:div>
    <w:div w:id="338193802">
      <w:bodyDiv w:val="1"/>
      <w:marLeft w:val="0"/>
      <w:marRight w:val="0"/>
      <w:marTop w:val="0"/>
      <w:marBottom w:val="0"/>
      <w:divBdr>
        <w:top w:val="none" w:sz="0" w:space="0" w:color="auto"/>
        <w:left w:val="none" w:sz="0" w:space="0" w:color="auto"/>
        <w:bottom w:val="none" w:sz="0" w:space="0" w:color="auto"/>
        <w:right w:val="none" w:sz="0" w:space="0" w:color="auto"/>
      </w:divBdr>
    </w:div>
    <w:div w:id="348414231">
      <w:bodyDiv w:val="1"/>
      <w:marLeft w:val="0"/>
      <w:marRight w:val="0"/>
      <w:marTop w:val="0"/>
      <w:marBottom w:val="0"/>
      <w:divBdr>
        <w:top w:val="none" w:sz="0" w:space="0" w:color="auto"/>
        <w:left w:val="none" w:sz="0" w:space="0" w:color="auto"/>
        <w:bottom w:val="none" w:sz="0" w:space="0" w:color="auto"/>
        <w:right w:val="none" w:sz="0" w:space="0" w:color="auto"/>
      </w:divBdr>
    </w:div>
    <w:div w:id="365253784">
      <w:bodyDiv w:val="1"/>
      <w:marLeft w:val="0"/>
      <w:marRight w:val="0"/>
      <w:marTop w:val="0"/>
      <w:marBottom w:val="0"/>
      <w:divBdr>
        <w:top w:val="none" w:sz="0" w:space="0" w:color="auto"/>
        <w:left w:val="none" w:sz="0" w:space="0" w:color="auto"/>
        <w:bottom w:val="none" w:sz="0" w:space="0" w:color="auto"/>
        <w:right w:val="none" w:sz="0" w:space="0" w:color="auto"/>
      </w:divBdr>
    </w:div>
    <w:div w:id="383139719">
      <w:bodyDiv w:val="1"/>
      <w:marLeft w:val="0"/>
      <w:marRight w:val="0"/>
      <w:marTop w:val="0"/>
      <w:marBottom w:val="0"/>
      <w:divBdr>
        <w:top w:val="none" w:sz="0" w:space="0" w:color="auto"/>
        <w:left w:val="none" w:sz="0" w:space="0" w:color="auto"/>
        <w:bottom w:val="none" w:sz="0" w:space="0" w:color="auto"/>
        <w:right w:val="none" w:sz="0" w:space="0" w:color="auto"/>
      </w:divBdr>
    </w:div>
    <w:div w:id="431707446">
      <w:bodyDiv w:val="1"/>
      <w:marLeft w:val="0"/>
      <w:marRight w:val="0"/>
      <w:marTop w:val="0"/>
      <w:marBottom w:val="0"/>
      <w:divBdr>
        <w:top w:val="none" w:sz="0" w:space="0" w:color="auto"/>
        <w:left w:val="none" w:sz="0" w:space="0" w:color="auto"/>
        <w:bottom w:val="none" w:sz="0" w:space="0" w:color="auto"/>
        <w:right w:val="none" w:sz="0" w:space="0" w:color="auto"/>
      </w:divBdr>
    </w:div>
    <w:div w:id="453207992">
      <w:bodyDiv w:val="1"/>
      <w:marLeft w:val="0"/>
      <w:marRight w:val="0"/>
      <w:marTop w:val="0"/>
      <w:marBottom w:val="0"/>
      <w:divBdr>
        <w:top w:val="none" w:sz="0" w:space="0" w:color="auto"/>
        <w:left w:val="none" w:sz="0" w:space="0" w:color="auto"/>
        <w:bottom w:val="none" w:sz="0" w:space="0" w:color="auto"/>
        <w:right w:val="none" w:sz="0" w:space="0" w:color="auto"/>
      </w:divBdr>
    </w:div>
    <w:div w:id="460880718">
      <w:bodyDiv w:val="1"/>
      <w:marLeft w:val="0"/>
      <w:marRight w:val="0"/>
      <w:marTop w:val="0"/>
      <w:marBottom w:val="0"/>
      <w:divBdr>
        <w:top w:val="none" w:sz="0" w:space="0" w:color="auto"/>
        <w:left w:val="none" w:sz="0" w:space="0" w:color="auto"/>
        <w:bottom w:val="none" w:sz="0" w:space="0" w:color="auto"/>
        <w:right w:val="none" w:sz="0" w:space="0" w:color="auto"/>
      </w:divBdr>
    </w:div>
    <w:div w:id="463354039">
      <w:bodyDiv w:val="1"/>
      <w:marLeft w:val="0"/>
      <w:marRight w:val="0"/>
      <w:marTop w:val="0"/>
      <w:marBottom w:val="0"/>
      <w:divBdr>
        <w:top w:val="none" w:sz="0" w:space="0" w:color="auto"/>
        <w:left w:val="none" w:sz="0" w:space="0" w:color="auto"/>
        <w:bottom w:val="none" w:sz="0" w:space="0" w:color="auto"/>
        <w:right w:val="none" w:sz="0" w:space="0" w:color="auto"/>
      </w:divBdr>
    </w:div>
    <w:div w:id="477263202">
      <w:bodyDiv w:val="1"/>
      <w:marLeft w:val="0"/>
      <w:marRight w:val="0"/>
      <w:marTop w:val="0"/>
      <w:marBottom w:val="0"/>
      <w:divBdr>
        <w:top w:val="none" w:sz="0" w:space="0" w:color="auto"/>
        <w:left w:val="none" w:sz="0" w:space="0" w:color="auto"/>
        <w:bottom w:val="none" w:sz="0" w:space="0" w:color="auto"/>
        <w:right w:val="none" w:sz="0" w:space="0" w:color="auto"/>
      </w:divBdr>
    </w:div>
    <w:div w:id="477453768">
      <w:bodyDiv w:val="1"/>
      <w:marLeft w:val="0"/>
      <w:marRight w:val="0"/>
      <w:marTop w:val="0"/>
      <w:marBottom w:val="0"/>
      <w:divBdr>
        <w:top w:val="none" w:sz="0" w:space="0" w:color="auto"/>
        <w:left w:val="none" w:sz="0" w:space="0" w:color="auto"/>
        <w:bottom w:val="none" w:sz="0" w:space="0" w:color="auto"/>
        <w:right w:val="none" w:sz="0" w:space="0" w:color="auto"/>
      </w:divBdr>
    </w:div>
    <w:div w:id="479616579">
      <w:bodyDiv w:val="1"/>
      <w:marLeft w:val="0"/>
      <w:marRight w:val="0"/>
      <w:marTop w:val="0"/>
      <w:marBottom w:val="0"/>
      <w:divBdr>
        <w:top w:val="none" w:sz="0" w:space="0" w:color="auto"/>
        <w:left w:val="none" w:sz="0" w:space="0" w:color="auto"/>
        <w:bottom w:val="none" w:sz="0" w:space="0" w:color="auto"/>
        <w:right w:val="none" w:sz="0" w:space="0" w:color="auto"/>
      </w:divBdr>
    </w:div>
    <w:div w:id="482743117">
      <w:bodyDiv w:val="1"/>
      <w:marLeft w:val="0"/>
      <w:marRight w:val="0"/>
      <w:marTop w:val="0"/>
      <w:marBottom w:val="0"/>
      <w:divBdr>
        <w:top w:val="none" w:sz="0" w:space="0" w:color="auto"/>
        <w:left w:val="none" w:sz="0" w:space="0" w:color="auto"/>
        <w:bottom w:val="none" w:sz="0" w:space="0" w:color="auto"/>
        <w:right w:val="none" w:sz="0" w:space="0" w:color="auto"/>
      </w:divBdr>
    </w:div>
    <w:div w:id="486749443">
      <w:bodyDiv w:val="1"/>
      <w:marLeft w:val="0"/>
      <w:marRight w:val="0"/>
      <w:marTop w:val="0"/>
      <w:marBottom w:val="0"/>
      <w:divBdr>
        <w:top w:val="none" w:sz="0" w:space="0" w:color="auto"/>
        <w:left w:val="none" w:sz="0" w:space="0" w:color="auto"/>
        <w:bottom w:val="none" w:sz="0" w:space="0" w:color="auto"/>
        <w:right w:val="none" w:sz="0" w:space="0" w:color="auto"/>
      </w:divBdr>
    </w:div>
    <w:div w:id="489979263">
      <w:bodyDiv w:val="1"/>
      <w:marLeft w:val="0"/>
      <w:marRight w:val="0"/>
      <w:marTop w:val="0"/>
      <w:marBottom w:val="0"/>
      <w:divBdr>
        <w:top w:val="none" w:sz="0" w:space="0" w:color="auto"/>
        <w:left w:val="none" w:sz="0" w:space="0" w:color="auto"/>
        <w:bottom w:val="none" w:sz="0" w:space="0" w:color="auto"/>
        <w:right w:val="none" w:sz="0" w:space="0" w:color="auto"/>
      </w:divBdr>
    </w:div>
    <w:div w:id="492523941">
      <w:bodyDiv w:val="1"/>
      <w:marLeft w:val="0"/>
      <w:marRight w:val="0"/>
      <w:marTop w:val="0"/>
      <w:marBottom w:val="0"/>
      <w:divBdr>
        <w:top w:val="none" w:sz="0" w:space="0" w:color="auto"/>
        <w:left w:val="none" w:sz="0" w:space="0" w:color="auto"/>
        <w:bottom w:val="none" w:sz="0" w:space="0" w:color="auto"/>
        <w:right w:val="none" w:sz="0" w:space="0" w:color="auto"/>
      </w:divBdr>
    </w:div>
    <w:div w:id="506599613">
      <w:bodyDiv w:val="1"/>
      <w:marLeft w:val="0"/>
      <w:marRight w:val="0"/>
      <w:marTop w:val="0"/>
      <w:marBottom w:val="0"/>
      <w:divBdr>
        <w:top w:val="none" w:sz="0" w:space="0" w:color="auto"/>
        <w:left w:val="none" w:sz="0" w:space="0" w:color="auto"/>
        <w:bottom w:val="none" w:sz="0" w:space="0" w:color="auto"/>
        <w:right w:val="none" w:sz="0" w:space="0" w:color="auto"/>
      </w:divBdr>
    </w:div>
    <w:div w:id="508912812">
      <w:bodyDiv w:val="1"/>
      <w:marLeft w:val="0"/>
      <w:marRight w:val="0"/>
      <w:marTop w:val="0"/>
      <w:marBottom w:val="0"/>
      <w:divBdr>
        <w:top w:val="none" w:sz="0" w:space="0" w:color="auto"/>
        <w:left w:val="none" w:sz="0" w:space="0" w:color="auto"/>
        <w:bottom w:val="none" w:sz="0" w:space="0" w:color="auto"/>
        <w:right w:val="none" w:sz="0" w:space="0" w:color="auto"/>
      </w:divBdr>
    </w:div>
    <w:div w:id="516389142">
      <w:bodyDiv w:val="1"/>
      <w:marLeft w:val="0"/>
      <w:marRight w:val="0"/>
      <w:marTop w:val="0"/>
      <w:marBottom w:val="0"/>
      <w:divBdr>
        <w:top w:val="none" w:sz="0" w:space="0" w:color="auto"/>
        <w:left w:val="none" w:sz="0" w:space="0" w:color="auto"/>
        <w:bottom w:val="none" w:sz="0" w:space="0" w:color="auto"/>
        <w:right w:val="none" w:sz="0" w:space="0" w:color="auto"/>
      </w:divBdr>
    </w:div>
    <w:div w:id="518205508">
      <w:bodyDiv w:val="1"/>
      <w:marLeft w:val="0"/>
      <w:marRight w:val="0"/>
      <w:marTop w:val="0"/>
      <w:marBottom w:val="0"/>
      <w:divBdr>
        <w:top w:val="none" w:sz="0" w:space="0" w:color="auto"/>
        <w:left w:val="none" w:sz="0" w:space="0" w:color="auto"/>
        <w:bottom w:val="none" w:sz="0" w:space="0" w:color="auto"/>
        <w:right w:val="none" w:sz="0" w:space="0" w:color="auto"/>
      </w:divBdr>
    </w:div>
    <w:div w:id="538588730">
      <w:bodyDiv w:val="1"/>
      <w:marLeft w:val="0"/>
      <w:marRight w:val="0"/>
      <w:marTop w:val="0"/>
      <w:marBottom w:val="0"/>
      <w:divBdr>
        <w:top w:val="none" w:sz="0" w:space="0" w:color="auto"/>
        <w:left w:val="none" w:sz="0" w:space="0" w:color="auto"/>
        <w:bottom w:val="none" w:sz="0" w:space="0" w:color="auto"/>
        <w:right w:val="none" w:sz="0" w:space="0" w:color="auto"/>
      </w:divBdr>
    </w:div>
    <w:div w:id="543097623">
      <w:bodyDiv w:val="1"/>
      <w:marLeft w:val="0"/>
      <w:marRight w:val="0"/>
      <w:marTop w:val="0"/>
      <w:marBottom w:val="0"/>
      <w:divBdr>
        <w:top w:val="none" w:sz="0" w:space="0" w:color="auto"/>
        <w:left w:val="none" w:sz="0" w:space="0" w:color="auto"/>
        <w:bottom w:val="none" w:sz="0" w:space="0" w:color="auto"/>
        <w:right w:val="none" w:sz="0" w:space="0" w:color="auto"/>
      </w:divBdr>
    </w:div>
    <w:div w:id="555892097">
      <w:bodyDiv w:val="1"/>
      <w:marLeft w:val="0"/>
      <w:marRight w:val="0"/>
      <w:marTop w:val="0"/>
      <w:marBottom w:val="0"/>
      <w:divBdr>
        <w:top w:val="none" w:sz="0" w:space="0" w:color="auto"/>
        <w:left w:val="none" w:sz="0" w:space="0" w:color="auto"/>
        <w:bottom w:val="none" w:sz="0" w:space="0" w:color="auto"/>
        <w:right w:val="none" w:sz="0" w:space="0" w:color="auto"/>
      </w:divBdr>
    </w:div>
    <w:div w:id="596328941">
      <w:bodyDiv w:val="1"/>
      <w:marLeft w:val="0"/>
      <w:marRight w:val="0"/>
      <w:marTop w:val="0"/>
      <w:marBottom w:val="0"/>
      <w:divBdr>
        <w:top w:val="none" w:sz="0" w:space="0" w:color="auto"/>
        <w:left w:val="none" w:sz="0" w:space="0" w:color="auto"/>
        <w:bottom w:val="none" w:sz="0" w:space="0" w:color="auto"/>
        <w:right w:val="none" w:sz="0" w:space="0" w:color="auto"/>
      </w:divBdr>
    </w:div>
    <w:div w:id="596595793">
      <w:bodyDiv w:val="1"/>
      <w:marLeft w:val="0"/>
      <w:marRight w:val="0"/>
      <w:marTop w:val="0"/>
      <w:marBottom w:val="0"/>
      <w:divBdr>
        <w:top w:val="none" w:sz="0" w:space="0" w:color="auto"/>
        <w:left w:val="none" w:sz="0" w:space="0" w:color="auto"/>
        <w:bottom w:val="none" w:sz="0" w:space="0" w:color="auto"/>
        <w:right w:val="none" w:sz="0" w:space="0" w:color="auto"/>
      </w:divBdr>
    </w:div>
    <w:div w:id="611716623">
      <w:bodyDiv w:val="1"/>
      <w:marLeft w:val="0"/>
      <w:marRight w:val="0"/>
      <w:marTop w:val="0"/>
      <w:marBottom w:val="0"/>
      <w:divBdr>
        <w:top w:val="none" w:sz="0" w:space="0" w:color="auto"/>
        <w:left w:val="none" w:sz="0" w:space="0" w:color="auto"/>
        <w:bottom w:val="none" w:sz="0" w:space="0" w:color="auto"/>
        <w:right w:val="none" w:sz="0" w:space="0" w:color="auto"/>
      </w:divBdr>
    </w:div>
    <w:div w:id="613026930">
      <w:bodyDiv w:val="1"/>
      <w:marLeft w:val="0"/>
      <w:marRight w:val="0"/>
      <w:marTop w:val="0"/>
      <w:marBottom w:val="0"/>
      <w:divBdr>
        <w:top w:val="none" w:sz="0" w:space="0" w:color="auto"/>
        <w:left w:val="none" w:sz="0" w:space="0" w:color="auto"/>
        <w:bottom w:val="none" w:sz="0" w:space="0" w:color="auto"/>
        <w:right w:val="none" w:sz="0" w:space="0" w:color="auto"/>
      </w:divBdr>
    </w:div>
    <w:div w:id="626158807">
      <w:bodyDiv w:val="1"/>
      <w:marLeft w:val="0"/>
      <w:marRight w:val="0"/>
      <w:marTop w:val="0"/>
      <w:marBottom w:val="0"/>
      <w:divBdr>
        <w:top w:val="none" w:sz="0" w:space="0" w:color="auto"/>
        <w:left w:val="none" w:sz="0" w:space="0" w:color="auto"/>
        <w:bottom w:val="none" w:sz="0" w:space="0" w:color="auto"/>
        <w:right w:val="none" w:sz="0" w:space="0" w:color="auto"/>
      </w:divBdr>
    </w:div>
    <w:div w:id="627662688">
      <w:bodyDiv w:val="1"/>
      <w:marLeft w:val="0"/>
      <w:marRight w:val="0"/>
      <w:marTop w:val="0"/>
      <w:marBottom w:val="0"/>
      <w:divBdr>
        <w:top w:val="none" w:sz="0" w:space="0" w:color="auto"/>
        <w:left w:val="none" w:sz="0" w:space="0" w:color="auto"/>
        <w:bottom w:val="none" w:sz="0" w:space="0" w:color="auto"/>
        <w:right w:val="none" w:sz="0" w:space="0" w:color="auto"/>
      </w:divBdr>
    </w:div>
    <w:div w:id="640354662">
      <w:bodyDiv w:val="1"/>
      <w:marLeft w:val="0"/>
      <w:marRight w:val="0"/>
      <w:marTop w:val="0"/>
      <w:marBottom w:val="0"/>
      <w:divBdr>
        <w:top w:val="none" w:sz="0" w:space="0" w:color="auto"/>
        <w:left w:val="none" w:sz="0" w:space="0" w:color="auto"/>
        <w:bottom w:val="none" w:sz="0" w:space="0" w:color="auto"/>
        <w:right w:val="none" w:sz="0" w:space="0" w:color="auto"/>
      </w:divBdr>
    </w:div>
    <w:div w:id="645010809">
      <w:bodyDiv w:val="1"/>
      <w:marLeft w:val="0"/>
      <w:marRight w:val="0"/>
      <w:marTop w:val="0"/>
      <w:marBottom w:val="0"/>
      <w:divBdr>
        <w:top w:val="none" w:sz="0" w:space="0" w:color="auto"/>
        <w:left w:val="none" w:sz="0" w:space="0" w:color="auto"/>
        <w:bottom w:val="none" w:sz="0" w:space="0" w:color="auto"/>
        <w:right w:val="none" w:sz="0" w:space="0" w:color="auto"/>
      </w:divBdr>
    </w:div>
    <w:div w:id="669218310">
      <w:bodyDiv w:val="1"/>
      <w:marLeft w:val="0"/>
      <w:marRight w:val="0"/>
      <w:marTop w:val="0"/>
      <w:marBottom w:val="0"/>
      <w:divBdr>
        <w:top w:val="none" w:sz="0" w:space="0" w:color="auto"/>
        <w:left w:val="none" w:sz="0" w:space="0" w:color="auto"/>
        <w:bottom w:val="none" w:sz="0" w:space="0" w:color="auto"/>
        <w:right w:val="none" w:sz="0" w:space="0" w:color="auto"/>
      </w:divBdr>
    </w:div>
    <w:div w:id="676855867">
      <w:bodyDiv w:val="1"/>
      <w:marLeft w:val="0"/>
      <w:marRight w:val="0"/>
      <w:marTop w:val="0"/>
      <w:marBottom w:val="0"/>
      <w:divBdr>
        <w:top w:val="none" w:sz="0" w:space="0" w:color="auto"/>
        <w:left w:val="none" w:sz="0" w:space="0" w:color="auto"/>
        <w:bottom w:val="none" w:sz="0" w:space="0" w:color="auto"/>
        <w:right w:val="none" w:sz="0" w:space="0" w:color="auto"/>
      </w:divBdr>
    </w:div>
    <w:div w:id="688991350">
      <w:bodyDiv w:val="1"/>
      <w:marLeft w:val="0"/>
      <w:marRight w:val="0"/>
      <w:marTop w:val="0"/>
      <w:marBottom w:val="0"/>
      <w:divBdr>
        <w:top w:val="none" w:sz="0" w:space="0" w:color="auto"/>
        <w:left w:val="none" w:sz="0" w:space="0" w:color="auto"/>
        <w:bottom w:val="none" w:sz="0" w:space="0" w:color="auto"/>
        <w:right w:val="none" w:sz="0" w:space="0" w:color="auto"/>
      </w:divBdr>
    </w:div>
    <w:div w:id="697318296">
      <w:bodyDiv w:val="1"/>
      <w:marLeft w:val="0"/>
      <w:marRight w:val="0"/>
      <w:marTop w:val="0"/>
      <w:marBottom w:val="0"/>
      <w:divBdr>
        <w:top w:val="none" w:sz="0" w:space="0" w:color="auto"/>
        <w:left w:val="none" w:sz="0" w:space="0" w:color="auto"/>
        <w:bottom w:val="none" w:sz="0" w:space="0" w:color="auto"/>
        <w:right w:val="none" w:sz="0" w:space="0" w:color="auto"/>
      </w:divBdr>
    </w:div>
    <w:div w:id="704476837">
      <w:bodyDiv w:val="1"/>
      <w:marLeft w:val="0"/>
      <w:marRight w:val="0"/>
      <w:marTop w:val="0"/>
      <w:marBottom w:val="0"/>
      <w:divBdr>
        <w:top w:val="none" w:sz="0" w:space="0" w:color="auto"/>
        <w:left w:val="none" w:sz="0" w:space="0" w:color="auto"/>
        <w:bottom w:val="none" w:sz="0" w:space="0" w:color="auto"/>
        <w:right w:val="none" w:sz="0" w:space="0" w:color="auto"/>
      </w:divBdr>
    </w:div>
    <w:div w:id="709840409">
      <w:bodyDiv w:val="1"/>
      <w:marLeft w:val="0"/>
      <w:marRight w:val="0"/>
      <w:marTop w:val="0"/>
      <w:marBottom w:val="0"/>
      <w:divBdr>
        <w:top w:val="none" w:sz="0" w:space="0" w:color="auto"/>
        <w:left w:val="none" w:sz="0" w:space="0" w:color="auto"/>
        <w:bottom w:val="none" w:sz="0" w:space="0" w:color="auto"/>
        <w:right w:val="none" w:sz="0" w:space="0" w:color="auto"/>
      </w:divBdr>
    </w:div>
    <w:div w:id="715816389">
      <w:bodyDiv w:val="1"/>
      <w:marLeft w:val="0"/>
      <w:marRight w:val="0"/>
      <w:marTop w:val="0"/>
      <w:marBottom w:val="0"/>
      <w:divBdr>
        <w:top w:val="none" w:sz="0" w:space="0" w:color="auto"/>
        <w:left w:val="none" w:sz="0" w:space="0" w:color="auto"/>
        <w:bottom w:val="none" w:sz="0" w:space="0" w:color="auto"/>
        <w:right w:val="none" w:sz="0" w:space="0" w:color="auto"/>
      </w:divBdr>
    </w:div>
    <w:div w:id="724186036">
      <w:bodyDiv w:val="1"/>
      <w:marLeft w:val="0"/>
      <w:marRight w:val="0"/>
      <w:marTop w:val="0"/>
      <w:marBottom w:val="0"/>
      <w:divBdr>
        <w:top w:val="none" w:sz="0" w:space="0" w:color="auto"/>
        <w:left w:val="none" w:sz="0" w:space="0" w:color="auto"/>
        <w:bottom w:val="none" w:sz="0" w:space="0" w:color="auto"/>
        <w:right w:val="none" w:sz="0" w:space="0" w:color="auto"/>
      </w:divBdr>
    </w:div>
    <w:div w:id="725418724">
      <w:bodyDiv w:val="1"/>
      <w:marLeft w:val="0"/>
      <w:marRight w:val="0"/>
      <w:marTop w:val="0"/>
      <w:marBottom w:val="0"/>
      <w:divBdr>
        <w:top w:val="none" w:sz="0" w:space="0" w:color="auto"/>
        <w:left w:val="none" w:sz="0" w:space="0" w:color="auto"/>
        <w:bottom w:val="none" w:sz="0" w:space="0" w:color="auto"/>
        <w:right w:val="none" w:sz="0" w:space="0" w:color="auto"/>
      </w:divBdr>
    </w:div>
    <w:div w:id="725881834">
      <w:bodyDiv w:val="1"/>
      <w:marLeft w:val="0"/>
      <w:marRight w:val="0"/>
      <w:marTop w:val="0"/>
      <w:marBottom w:val="0"/>
      <w:divBdr>
        <w:top w:val="none" w:sz="0" w:space="0" w:color="auto"/>
        <w:left w:val="none" w:sz="0" w:space="0" w:color="auto"/>
        <w:bottom w:val="none" w:sz="0" w:space="0" w:color="auto"/>
        <w:right w:val="none" w:sz="0" w:space="0" w:color="auto"/>
      </w:divBdr>
    </w:div>
    <w:div w:id="755319381">
      <w:bodyDiv w:val="1"/>
      <w:marLeft w:val="0"/>
      <w:marRight w:val="0"/>
      <w:marTop w:val="0"/>
      <w:marBottom w:val="0"/>
      <w:divBdr>
        <w:top w:val="none" w:sz="0" w:space="0" w:color="auto"/>
        <w:left w:val="none" w:sz="0" w:space="0" w:color="auto"/>
        <w:bottom w:val="none" w:sz="0" w:space="0" w:color="auto"/>
        <w:right w:val="none" w:sz="0" w:space="0" w:color="auto"/>
      </w:divBdr>
    </w:div>
    <w:div w:id="782185284">
      <w:bodyDiv w:val="1"/>
      <w:marLeft w:val="0"/>
      <w:marRight w:val="0"/>
      <w:marTop w:val="0"/>
      <w:marBottom w:val="0"/>
      <w:divBdr>
        <w:top w:val="none" w:sz="0" w:space="0" w:color="auto"/>
        <w:left w:val="none" w:sz="0" w:space="0" w:color="auto"/>
        <w:bottom w:val="none" w:sz="0" w:space="0" w:color="auto"/>
        <w:right w:val="none" w:sz="0" w:space="0" w:color="auto"/>
      </w:divBdr>
    </w:div>
    <w:div w:id="800685090">
      <w:bodyDiv w:val="1"/>
      <w:marLeft w:val="0"/>
      <w:marRight w:val="0"/>
      <w:marTop w:val="0"/>
      <w:marBottom w:val="0"/>
      <w:divBdr>
        <w:top w:val="none" w:sz="0" w:space="0" w:color="auto"/>
        <w:left w:val="none" w:sz="0" w:space="0" w:color="auto"/>
        <w:bottom w:val="none" w:sz="0" w:space="0" w:color="auto"/>
        <w:right w:val="none" w:sz="0" w:space="0" w:color="auto"/>
      </w:divBdr>
    </w:div>
    <w:div w:id="803885865">
      <w:bodyDiv w:val="1"/>
      <w:marLeft w:val="0"/>
      <w:marRight w:val="0"/>
      <w:marTop w:val="0"/>
      <w:marBottom w:val="0"/>
      <w:divBdr>
        <w:top w:val="none" w:sz="0" w:space="0" w:color="auto"/>
        <w:left w:val="none" w:sz="0" w:space="0" w:color="auto"/>
        <w:bottom w:val="none" w:sz="0" w:space="0" w:color="auto"/>
        <w:right w:val="none" w:sz="0" w:space="0" w:color="auto"/>
      </w:divBdr>
    </w:div>
    <w:div w:id="815875108">
      <w:bodyDiv w:val="1"/>
      <w:marLeft w:val="0"/>
      <w:marRight w:val="0"/>
      <w:marTop w:val="0"/>
      <w:marBottom w:val="0"/>
      <w:divBdr>
        <w:top w:val="none" w:sz="0" w:space="0" w:color="auto"/>
        <w:left w:val="none" w:sz="0" w:space="0" w:color="auto"/>
        <w:bottom w:val="none" w:sz="0" w:space="0" w:color="auto"/>
        <w:right w:val="none" w:sz="0" w:space="0" w:color="auto"/>
      </w:divBdr>
    </w:div>
    <w:div w:id="817460929">
      <w:bodyDiv w:val="1"/>
      <w:marLeft w:val="0"/>
      <w:marRight w:val="0"/>
      <w:marTop w:val="0"/>
      <w:marBottom w:val="0"/>
      <w:divBdr>
        <w:top w:val="none" w:sz="0" w:space="0" w:color="auto"/>
        <w:left w:val="none" w:sz="0" w:space="0" w:color="auto"/>
        <w:bottom w:val="none" w:sz="0" w:space="0" w:color="auto"/>
        <w:right w:val="none" w:sz="0" w:space="0" w:color="auto"/>
      </w:divBdr>
    </w:div>
    <w:div w:id="817915952">
      <w:bodyDiv w:val="1"/>
      <w:marLeft w:val="0"/>
      <w:marRight w:val="0"/>
      <w:marTop w:val="0"/>
      <w:marBottom w:val="0"/>
      <w:divBdr>
        <w:top w:val="none" w:sz="0" w:space="0" w:color="auto"/>
        <w:left w:val="none" w:sz="0" w:space="0" w:color="auto"/>
        <w:bottom w:val="none" w:sz="0" w:space="0" w:color="auto"/>
        <w:right w:val="none" w:sz="0" w:space="0" w:color="auto"/>
      </w:divBdr>
    </w:div>
    <w:div w:id="830488007">
      <w:bodyDiv w:val="1"/>
      <w:marLeft w:val="0"/>
      <w:marRight w:val="0"/>
      <w:marTop w:val="0"/>
      <w:marBottom w:val="0"/>
      <w:divBdr>
        <w:top w:val="none" w:sz="0" w:space="0" w:color="auto"/>
        <w:left w:val="none" w:sz="0" w:space="0" w:color="auto"/>
        <w:bottom w:val="none" w:sz="0" w:space="0" w:color="auto"/>
        <w:right w:val="none" w:sz="0" w:space="0" w:color="auto"/>
      </w:divBdr>
      <w:divsChild>
        <w:div w:id="1076971743">
          <w:marLeft w:val="0"/>
          <w:marRight w:val="0"/>
          <w:marTop w:val="0"/>
          <w:marBottom w:val="0"/>
          <w:divBdr>
            <w:top w:val="none" w:sz="0" w:space="0" w:color="auto"/>
            <w:left w:val="none" w:sz="0" w:space="0" w:color="auto"/>
            <w:bottom w:val="none" w:sz="0" w:space="0" w:color="auto"/>
            <w:right w:val="none" w:sz="0" w:space="0" w:color="auto"/>
          </w:divBdr>
          <w:divsChild>
            <w:div w:id="935669876">
              <w:marLeft w:val="0"/>
              <w:marRight w:val="0"/>
              <w:marTop w:val="0"/>
              <w:marBottom w:val="0"/>
              <w:divBdr>
                <w:top w:val="none" w:sz="0" w:space="0" w:color="auto"/>
                <w:left w:val="none" w:sz="0" w:space="0" w:color="auto"/>
                <w:bottom w:val="none" w:sz="0" w:space="0" w:color="auto"/>
                <w:right w:val="none" w:sz="0" w:space="0" w:color="auto"/>
              </w:divBdr>
            </w:div>
            <w:div w:id="1810856269">
              <w:marLeft w:val="0"/>
              <w:marRight w:val="0"/>
              <w:marTop w:val="0"/>
              <w:marBottom w:val="0"/>
              <w:divBdr>
                <w:top w:val="none" w:sz="0" w:space="0" w:color="auto"/>
                <w:left w:val="none" w:sz="0" w:space="0" w:color="auto"/>
                <w:bottom w:val="none" w:sz="0" w:space="0" w:color="auto"/>
                <w:right w:val="none" w:sz="0" w:space="0" w:color="auto"/>
              </w:divBdr>
            </w:div>
            <w:div w:id="1028338690">
              <w:marLeft w:val="0"/>
              <w:marRight w:val="0"/>
              <w:marTop w:val="0"/>
              <w:marBottom w:val="0"/>
              <w:divBdr>
                <w:top w:val="none" w:sz="0" w:space="0" w:color="auto"/>
                <w:left w:val="none" w:sz="0" w:space="0" w:color="auto"/>
                <w:bottom w:val="none" w:sz="0" w:space="0" w:color="auto"/>
                <w:right w:val="none" w:sz="0" w:space="0" w:color="auto"/>
              </w:divBdr>
            </w:div>
            <w:div w:id="994532653">
              <w:marLeft w:val="0"/>
              <w:marRight w:val="0"/>
              <w:marTop w:val="0"/>
              <w:marBottom w:val="0"/>
              <w:divBdr>
                <w:top w:val="none" w:sz="0" w:space="0" w:color="auto"/>
                <w:left w:val="none" w:sz="0" w:space="0" w:color="auto"/>
                <w:bottom w:val="none" w:sz="0" w:space="0" w:color="auto"/>
                <w:right w:val="none" w:sz="0" w:space="0" w:color="auto"/>
              </w:divBdr>
            </w:div>
            <w:div w:id="874804377">
              <w:marLeft w:val="0"/>
              <w:marRight w:val="0"/>
              <w:marTop w:val="0"/>
              <w:marBottom w:val="0"/>
              <w:divBdr>
                <w:top w:val="none" w:sz="0" w:space="0" w:color="auto"/>
                <w:left w:val="none" w:sz="0" w:space="0" w:color="auto"/>
                <w:bottom w:val="none" w:sz="0" w:space="0" w:color="auto"/>
                <w:right w:val="none" w:sz="0" w:space="0" w:color="auto"/>
              </w:divBdr>
            </w:div>
            <w:div w:id="1087386383">
              <w:marLeft w:val="0"/>
              <w:marRight w:val="0"/>
              <w:marTop w:val="0"/>
              <w:marBottom w:val="0"/>
              <w:divBdr>
                <w:top w:val="none" w:sz="0" w:space="0" w:color="auto"/>
                <w:left w:val="none" w:sz="0" w:space="0" w:color="auto"/>
                <w:bottom w:val="none" w:sz="0" w:space="0" w:color="auto"/>
                <w:right w:val="none" w:sz="0" w:space="0" w:color="auto"/>
              </w:divBdr>
            </w:div>
            <w:div w:id="1633440053">
              <w:marLeft w:val="0"/>
              <w:marRight w:val="0"/>
              <w:marTop w:val="0"/>
              <w:marBottom w:val="0"/>
              <w:divBdr>
                <w:top w:val="none" w:sz="0" w:space="0" w:color="auto"/>
                <w:left w:val="none" w:sz="0" w:space="0" w:color="auto"/>
                <w:bottom w:val="none" w:sz="0" w:space="0" w:color="auto"/>
                <w:right w:val="none" w:sz="0" w:space="0" w:color="auto"/>
              </w:divBdr>
            </w:div>
            <w:div w:id="33192642">
              <w:marLeft w:val="0"/>
              <w:marRight w:val="0"/>
              <w:marTop w:val="0"/>
              <w:marBottom w:val="0"/>
              <w:divBdr>
                <w:top w:val="none" w:sz="0" w:space="0" w:color="auto"/>
                <w:left w:val="none" w:sz="0" w:space="0" w:color="auto"/>
                <w:bottom w:val="none" w:sz="0" w:space="0" w:color="auto"/>
                <w:right w:val="none" w:sz="0" w:space="0" w:color="auto"/>
              </w:divBdr>
            </w:div>
            <w:div w:id="470484241">
              <w:marLeft w:val="0"/>
              <w:marRight w:val="0"/>
              <w:marTop w:val="0"/>
              <w:marBottom w:val="0"/>
              <w:divBdr>
                <w:top w:val="none" w:sz="0" w:space="0" w:color="auto"/>
                <w:left w:val="none" w:sz="0" w:space="0" w:color="auto"/>
                <w:bottom w:val="none" w:sz="0" w:space="0" w:color="auto"/>
                <w:right w:val="none" w:sz="0" w:space="0" w:color="auto"/>
              </w:divBdr>
            </w:div>
            <w:div w:id="2005159408">
              <w:marLeft w:val="0"/>
              <w:marRight w:val="0"/>
              <w:marTop w:val="0"/>
              <w:marBottom w:val="0"/>
              <w:divBdr>
                <w:top w:val="none" w:sz="0" w:space="0" w:color="auto"/>
                <w:left w:val="none" w:sz="0" w:space="0" w:color="auto"/>
                <w:bottom w:val="none" w:sz="0" w:space="0" w:color="auto"/>
                <w:right w:val="none" w:sz="0" w:space="0" w:color="auto"/>
              </w:divBdr>
            </w:div>
            <w:div w:id="164365552">
              <w:marLeft w:val="0"/>
              <w:marRight w:val="0"/>
              <w:marTop w:val="0"/>
              <w:marBottom w:val="0"/>
              <w:divBdr>
                <w:top w:val="none" w:sz="0" w:space="0" w:color="auto"/>
                <w:left w:val="none" w:sz="0" w:space="0" w:color="auto"/>
                <w:bottom w:val="none" w:sz="0" w:space="0" w:color="auto"/>
                <w:right w:val="none" w:sz="0" w:space="0" w:color="auto"/>
              </w:divBdr>
            </w:div>
            <w:div w:id="2033526351">
              <w:marLeft w:val="0"/>
              <w:marRight w:val="0"/>
              <w:marTop w:val="0"/>
              <w:marBottom w:val="0"/>
              <w:divBdr>
                <w:top w:val="none" w:sz="0" w:space="0" w:color="auto"/>
                <w:left w:val="none" w:sz="0" w:space="0" w:color="auto"/>
                <w:bottom w:val="none" w:sz="0" w:space="0" w:color="auto"/>
                <w:right w:val="none" w:sz="0" w:space="0" w:color="auto"/>
              </w:divBdr>
            </w:div>
            <w:div w:id="823938001">
              <w:marLeft w:val="0"/>
              <w:marRight w:val="0"/>
              <w:marTop w:val="0"/>
              <w:marBottom w:val="0"/>
              <w:divBdr>
                <w:top w:val="none" w:sz="0" w:space="0" w:color="auto"/>
                <w:left w:val="none" w:sz="0" w:space="0" w:color="auto"/>
                <w:bottom w:val="none" w:sz="0" w:space="0" w:color="auto"/>
                <w:right w:val="none" w:sz="0" w:space="0" w:color="auto"/>
              </w:divBdr>
            </w:div>
            <w:div w:id="681201677">
              <w:marLeft w:val="0"/>
              <w:marRight w:val="0"/>
              <w:marTop w:val="0"/>
              <w:marBottom w:val="0"/>
              <w:divBdr>
                <w:top w:val="none" w:sz="0" w:space="0" w:color="auto"/>
                <w:left w:val="none" w:sz="0" w:space="0" w:color="auto"/>
                <w:bottom w:val="none" w:sz="0" w:space="0" w:color="auto"/>
                <w:right w:val="none" w:sz="0" w:space="0" w:color="auto"/>
              </w:divBdr>
            </w:div>
            <w:div w:id="496655586">
              <w:marLeft w:val="0"/>
              <w:marRight w:val="0"/>
              <w:marTop w:val="0"/>
              <w:marBottom w:val="0"/>
              <w:divBdr>
                <w:top w:val="none" w:sz="0" w:space="0" w:color="auto"/>
                <w:left w:val="none" w:sz="0" w:space="0" w:color="auto"/>
                <w:bottom w:val="none" w:sz="0" w:space="0" w:color="auto"/>
                <w:right w:val="none" w:sz="0" w:space="0" w:color="auto"/>
              </w:divBdr>
            </w:div>
            <w:div w:id="1630815035">
              <w:marLeft w:val="0"/>
              <w:marRight w:val="0"/>
              <w:marTop w:val="0"/>
              <w:marBottom w:val="0"/>
              <w:divBdr>
                <w:top w:val="none" w:sz="0" w:space="0" w:color="auto"/>
                <w:left w:val="none" w:sz="0" w:space="0" w:color="auto"/>
                <w:bottom w:val="none" w:sz="0" w:space="0" w:color="auto"/>
                <w:right w:val="none" w:sz="0" w:space="0" w:color="auto"/>
              </w:divBdr>
            </w:div>
            <w:div w:id="1162967448">
              <w:marLeft w:val="0"/>
              <w:marRight w:val="0"/>
              <w:marTop w:val="0"/>
              <w:marBottom w:val="0"/>
              <w:divBdr>
                <w:top w:val="none" w:sz="0" w:space="0" w:color="auto"/>
                <w:left w:val="none" w:sz="0" w:space="0" w:color="auto"/>
                <w:bottom w:val="none" w:sz="0" w:space="0" w:color="auto"/>
                <w:right w:val="none" w:sz="0" w:space="0" w:color="auto"/>
              </w:divBdr>
            </w:div>
            <w:div w:id="2014261030">
              <w:marLeft w:val="0"/>
              <w:marRight w:val="0"/>
              <w:marTop w:val="0"/>
              <w:marBottom w:val="0"/>
              <w:divBdr>
                <w:top w:val="none" w:sz="0" w:space="0" w:color="auto"/>
                <w:left w:val="none" w:sz="0" w:space="0" w:color="auto"/>
                <w:bottom w:val="none" w:sz="0" w:space="0" w:color="auto"/>
                <w:right w:val="none" w:sz="0" w:space="0" w:color="auto"/>
              </w:divBdr>
            </w:div>
            <w:div w:id="1691684269">
              <w:marLeft w:val="0"/>
              <w:marRight w:val="0"/>
              <w:marTop w:val="0"/>
              <w:marBottom w:val="0"/>
              <w:divBdr>
                <w:top w:val="none" w:sz="0" w:space="0" w:color="auto"/>
                <w:left w:val="none" w:sz="0" w:space="0" w:color="auto"/>
                <w:bottom w:val="none" w:sz="0" w:space="0" w:color="auto"/>
                <w:right w:val="none" w:sz="0" w:space="0" w:color="auto"/>
              </w:divBdr>
            </w:div>
            <w:div w:id="856653655">
              <w:marLeft w:val="0"/>
              <w:marRight w:val="0"/>
              <w:marTop w:val="0"/>
              <w:marBottom w:val="0"/>
              <w:divBdr>
                <w:top w:val="none" w:sz="0" w:space="0" w:color="auto"/>
                <w:left w:val="none" w:sz="0" w:space="0" w:color="auto"/>
                <w:bottom w:val="none" w:sz="0" w:space="0" w:color="auto"/>
                <w:right w:val="none" w:sz="0" w:space="0" w:color="auto"/>
              </w:divBdr>
            </w:div>
            <w:div w:id="1505708731">
              <w:marLeft w:val="0"/>
              <w:marRight w:val="0"/>
              <w:marTop w:val="0"/>
              <w:marBottom w:val="0"/>
              <w:divBdr>
                <w:top w:val="none" w:sz="0" w:space="0" w:color="auto"/>
                <w:left w:val="none" w:sz="0" w:space="0" w:color="auto"/>
                <w:bottom w:val="none" w:sz="0" w:space="0" w:color="auto"/>
                <w:right w:val="none" w:sz="0" w:space="0" w:color="auto"/>
              </w:divBdr>
            </w:div>
            <w:div w:id="1947273872">
              <w:marLeft w:val="0"/>
              <w:marRight w:val="0"/>
              <w:marTop w:val="0"/>
              <w:marBottom w:val="0"/>
              <w:divBdr>
                <w:top w:val="none" w:sz="0" w:space="0" w:color="auto"/>
                <w:left w:val="none" w:sz="0" w:space="0" w:color="auto"/>
                <w:bottom w:val="none" w:sz="0" w:space="0" w:color="auto"/>
                <w:right w:val="none" w:sz="0" w:space="0" w:color="auto"/>
              </w:divBdr>
            </w:div>
            <w:div w:id="859509658">
              <w:marLeft w:val="0"/>
              <w:marRight w:val="0"/>
              <w:marTop w:val="0"/>
              <w:marBottom w:val="0"/>
              <w:divBdr>
                <w:top w:val="none" w:sz="0" w:space="0" w:color="auto"/>
                <w:left w:val="none" w:sz="0" w:space="0" w:color="auto"/>
                <w:bottom w:val="none" w:sz="0" w:space="0" w:color="auto"/>
                <w:right w:val="none" w:sz="0" w:space="0" w:color="auto"/>
              </w:divBdr>
            </w:div>
            <w:div w:id="2043968369">
              <w:marLeft w:val="0"/>
              <w:marRight w:val="0"/>
              <w:marTop w:val="0"/>
              <w:marBottom w:val="0"/>
              <w:divBdr>
                <w:top w:val="none" w:sz="0" w:space="0" w:color="auto"/>
                <w:left w:val="none" w:sz="0" w:space="0" w:color="auto"/>
                <w:bottom w:val="none" w:sz="0" w:space="0" w:color="auto"/>
                <w:right w:val="none" w:sz="0" w:space="0" w:color="auto"/>
              </w:divBdr>
            </w:div>
            <w:div w:id="1143693265">
              <w:marLeft w:val="0"/>
              <w:marRight w:val="0"/>
              <w:marTop w:val="0"/>
              <w:marBottom w:val="0"/>
              <w:divBdr>
                <w:top w:val="none" w:sz="0" w:space="0" w:color="auto"/>
                <w:left w:val="none" w:sz="0" w:space="0" w:color="auto"/>
                <w:bottom w:val="none" w:sz="0" w:space="0" w:color="auto"/>
                <w:right w:val="none" w:sz="0" w:space="0" w:color="auto"/>
              </w:divBdr>
            </w:div>
            <w:div w:id="31813000">
              <w:marLeft w:val="0"/>
              <w:marRight w:val="0"/>
              <w:marTop w:val="0"/>
              <w:marBottom w:val="0"/>
              <w:divBdr>
                <w:top w:val="none" w:sz="0" w:space="0" w:color="auto"/>
                <w:left w:val="none" w:sz="0" w:space="0" w:color="auto"/>
                <w:bottom w:val="none" w:sz="0" w:space="0" w:color="auto"/>
                <w:right w:val="none" w:sz="0" w:space="0" w:color="auto"/>
              </w:divBdr>
            </w:div>
            <w:div w:id="337269988">
              <w:marLeft w:val="0"/>
              <w:marRight w:val="0"/>
              <w:marTop w:val="0"/>
              <w:marBottom w:val="0"/>
              <w:divBdr>
                <w:top w:val="none" w:sz="0" w:space="0" w:color="auto"/>
                <w:left w:val="none" w:sz="0" w:space="0" w:color="auto"/>
                <w:bottom w:val="none" w:sz="0" w:space="0" w:color="auto"/>
                <w:right w:val="none" w:sz="0" w:space="0" w:color="auto"/>
              </w:divBdr>
            </w:div>
            <w:div w:id="1085565060">
              <w:marLeft w:val="0"/>
              <w:marRight w:val="0"/>
              <w:marTop w:val="0"/>
              <w:marBottom w:val="0"/>
              <w:divBdr>
                <w:top w:val="none" w:sz="0" w:space="0" w:color="auto"/>
                <w:left w:val="none" w:sz="0" w:space="0" w:color="auto"/>
                <w:bottom w:val="none" w:sz="0" w:space="0" w:color="auto"/>
                <w:right w:val="none" w:sz="0" w:space="0" w:color="auto"/>
              </w:divBdr>
            </w:div>
            <w:div w:id="848713671">
              <w:marLeft w:val="0"/>
              <w:marRight w:val="0"/>
              <w:marTop w:val="0"/>
              <w:marBottom w:val="0"/>
              <w:divBdr>
                <w:top w:val="none" w:sz="0" w:space="0" w:color="auto"/>
                <w:left w:val="none" w:sz="0" w:space="0" w:color="auto"/>
                <w:bottom w:val="none" w:sz="0" w:space="0" w:color="auto"/>
                <w:right w:val="none" w:sz="0" w:space="0" w:color="auto"/>
              </w:divBdr>
            </w:div>
            <w:div w:id="294802472">
              <w:marLeft w:val="0"/>
              <w:marRight w:val="0"/>
              <w:marTop w:val="0"/>
              <w:marBottom w:val="0"/>
              <w:divBdr>
                <w:top w:val="none" w:sz="0" w:space="0" w:color="auto"/>
                <w:left w:val="none" w:sz="0" w:space="0" w:color="auto"/>
                <w:bottom w:val="none" w:sz="0" w:space="0" w:color="auto"/>
                <w:right w:val="none" w:sz="0" w:space="0" w:color="auto"/>
              </w:divBdr>
            </w:div>
            <w:div w:id="817645261">
              <w:marLeft w:val="0"/>
              <w:marRight w:val="0"/>
              <w:marTop w:val="0"/>
              <w:marBottom w:val="0"/>
              <w:divBdr>
                <w:top w:val="none" w:sz="0" w:space="0" w:color="auto"/>
                <w:left w:val="none" w:sz="0" w:space="0" w:color="auto"/>
                <w:bottom w:val="none" w:sz="0" w:space="0" w:color="auto"/>
                <w:right w:val="none" w:sz="0" w:space="0" w:color="auto"/>
              </w:divBdr>
            </w:div>
            <w:div w:id="930427602">
              <w:marLeft w:val="0"/>
              <w:marRight w:val="0"/>
              <w:marTop w:val="0"/>
              <w:marBottom w:val="0"/>
              <w:divBdr>
                <w:top w:val="none" w:sz="0" w:space="0" w:color="auto"/>
                <w:left w:val="none" w:sz="0" w:space="0" w:color="auto"/>
                <w:bottom w:val="none" w:sz="0" w:space="0" w:color="auto"/>
                <w:right w:val="none" w:sz="0" w:space="0" w:color="auto"/>
              </w:divBdr>
            </w:div>
            <w:div w:id="846363795">
              <w:marLeft w:val="0"/>
              <w:marRight w:val="0"/>
              <w:marTop w:val="0"/>
              <w:marBottom w:val="0"/>
              <w:divBdr>
                <w:top w:val="none" w:sz="0" w:space="0" w:color="auto"/>
                <w:left w:val="none" w:sz="0" w:space="0" w:color="auto"/>
                <w:bottom w:val="none" w:sz="0" w:space="0" w:color="auto"/>
                <w:right w:val="none" w:sz="0" w:space="0" w:color="auto"/>
              </w:divBdr>
            </w:div>
            <w:div w:id="1264649880">
              <w:marLeft w:val="0"/>
              <w:marRight w:val="0"/>
              <w:marTop w:val="0"/>
              <w:marBottom w:val="0"/>
              <w:divBdr>
                <w:top w:val="none" w:sz="0" w:space="0" w:color="auto"/>
                <w:left w:val="none" w:sz="0" w:space="0" w:color="auto"/>
                <w:bottom w:val="none" w:sz="0" w:space="0" w:color="auto"/>
                <w:right w:val="none" w:sz="0" w:space="0" w:color="auto"/>
              </w:divBdr>
            </w:div>
            <w:div w:id="50808025">
              <w:marLeft w:val="0"/>
              <w:marRight w:val="0"/>
              <w:marTop w:val="0"/>
              <w:marBottom w:val="0"/>
              <w:divBdr>
                <w:top w:val="none" w:sz="0" w:space="0" w:color="auto"/>
                <w:left w:val="none" w:sz="0" w:space="0" w:color="auto"/>
                <w:bottom w:val="none" w:sz="0" w:space="0" w:color="auto"/>
                <w:right w:val="none" w:sz="0" w:space="0" w:color="auto"/>
              </w:divBdr>
            </w:div>
            <w:div w:id="1137380978">
              <w:marLeft w:val="0"/>
              <w:marRight w:val="0"/>
              <w:marTop w:val="0"/>
              <w:marBottom w:val="0"/>
              <w:divBdr>
                <w:top w:val="none" w:sz="0" w:space="0" w:color="auto"/>
                <w:left w:val="none" w:sz="0" w:space="0" w:color="auto"/>
                <w:bottom w:val="none" w:sz="0" w:space="0" w:color="auto"/>
                <w:right w:val="none" w:sz="0" w:space="0" w:color="auto"/>
              </w:divBdr>
            </w:div>
            <w:div w:id="1030109006">
              <w:marLeft w:val="0"/>
              <w:marRight w:val="0"/>
              <w:marTop w:val="0"/>
              <w:marBottom w:val="0"/>
              <w:divBdr>
                <w:top w:val="none" w:sz="0" w:space="0" w:color="auto"/>
                <w:left w:val="none" w:sz="0" w:space="0" w:color="auto"/>
                <w:bottom w:val="none" w:sz="0" w:space="0" w:color="auto"/>
                <w:right w:val="none" w:sz="0" w:space="0" w:color="auto"/>
              </w:divBdr>
            </w:div>
            <w:div w:id="858738837">
              <w:marLeft w:val="0"/>
              <w:marRight w:val="0"/>
              <w:marTop w:val="0"/>
              <w:marBottom w:val="0"/>
              <w:divBdr>
                <w:top w:val="none" w:sz="0" w:space="0" w:color="auto"/>
                <w:left w:val="none" w:sz="0" w:space="0" w:color="auto"/>
                <w:bottom w:val="none" w:sz="0" w:space="0" w:color="auto"/>
                <w:right w:val="none" w:sz="0" w:space="0" w:color="auto"/>
              </w:divBdr>
            </w:div>
            <w:div w:id="314770470">
              <w:marLeft w:val="0"/>
              <w:marRight w:val="0"/>
              <w:marTop w:val="0"/>
              <w:marBottom w:val="0"/>
              <w:divBdr>
                <w:top w:val="none" w:sz="0" w:space="0" w:color="auto"/>
                <w:left w:val="none" w:sz="0" w:space="0" w:color="auto"/>
                <w:bottom w:val="none" w:sz="0" w:space="0" w:color="auto"/>
                <w:right w:val="none" w:sz="0" w:space="0" w:color="auto"/>
              </w:divBdr>
            </w:div>
            <w:div w:id="912467079">
              <w:marLeft w:val="0"/>
              <w:marRight w:val="0"/>
              <w:marTop w:val="0"/>
              <w:marBottom w:val="0"/>
              <w:divBdr>
                <w:top w:val="none" w:sz="0" w:space="0" w:color="auto"/>
                <w:left w:val="none" w:sz="0" w:space="0" w:color="auto"/>
                <w:bottom w:val="none" w:sz="0" w:space="0" w:color="auto"/>
                <w:right w:val="none" w:sz="0" w:space="0" w:color="auto"/>
              </w:divBdr>
            </w:div>
            <w:div w:id="1337464161">
              <w:marLeft w:val="0"/>
              <w:marRight w:val="0"/>
              <w:marTop w:val="0"/>
              <w:marBottom w:val="0"/>
              <w:divBdr>
                <w:top w:val="none" w:sz="0" w:space="0" w:color="auto"/>
                <w:left w:val="none" w:sz="0" w:space="0" w:color="auto"/>
                <w:bottom w:val="none" w:sz="0" w:space="0" w:color="auto"/>
                <w:right w:val="none" w:sz="0" w:space="0" w:color="auto"/>
              </w:divBdr>
            </w:div>
            <w:div w:id="1112238902">
              <w:marLeft w:val="0"/>
              <w:marRight w:val="0"/>
              <w:marTop w:val="0"/>
              <w:marBottom w:val="0"/>
              <w:divBdr>
                <w:top w:val="none" w:sz="0" w:space="0" w:color="auto"/>
                <w:left w:val="none" w:sz="0" w:space="0" w:color="auto"/>
                <w:bottom w:val="none" w:sz="0" w:space="0" w:color="auto"/>
                <w:right w:val="none" w:sz="0" w:space="0" w:color="auto"/>
              </w:divBdr>
            </w:div>
            <w:div w:id="830755530">
              <w:marLeft w:val="0"/>
              <w:marRight w:val="0"/>
              <w:marTop w:val="0"/>
              <w:marBottom w:val="0"/>
              <w:divBdr>
                <w:top w:val="none" w:sz="0" w:space="0" w:color="auto"/>
                <w:left w:val="none" w:sz="0" w:space="0" w:color="auto"/>
                <w:bottom w:val="none" w:sz="0" w:space="0" w:color="auto"/>
                <w:right w:val="none" w:sz="0" w:space="0" w:color="auto"/>
              </w:divBdr>
            </w:div>
            <w:div w:id="878128201">
              <w:marLeft w:val="0"/>
              <w:marRight w:val="0"/>
              <w:marTop w:val="0"/>
              <w:marBottom w:val="0"/>
              <w:divBdr>
                <w:top w:val="none" w:sz="0" w:space="0" w:color="auto"/>
                <w:left w:val="none" w:sz="0" w:space="0" w:color="auto"/>
                <w:bottom w:val="none" w:sz="0" w:space="0" w:color="auto"/>
                <w:right w:val="none" w:sz="0" w:space="0" w:color="auto"/>
              </w:divBdr>
            </w:div>
            <w:div w:id="294799889">
              <w:marLeft w:val="0"/>
              <w:marRight w:val="0"/>
              <w:marTop w:val="0"/>
              <w:marBottom w:val="0"/>
              <w:divBdr>
                <w:top w:val="none" w:sz="0" w:space="0" w:color="auto"/>
                <w:left w:val="none" w:sz="0" w:space="0" w:color="auto"/>
                <w:bottom w:val="none" w:sz="0" w:space="0" w:color="auto"/>
                <w:right w:val="none" w:sz="0" w:space="0" w:color="auto"/>
              </w:divBdr>
            </w:div>
            <w:div w:id="2113162983">
              <w:marLeft w:val="0"/>
              <w:marRight w:val="0"/>
              <w:marTop w:val="0"/>
              <w:marBottom w:val="0"/>
              <w:divBdr>
                <w:top w:val="none" w:sz="0" w:space="0" w:color="auto"/>
                <w:left w:val="none" w:sz="0" w:space="0" w:color="auto"/>
                <w:bottom w:val="none" w:sz="0" w:space="0" w:color="auto"/>
                <w:right w:val="none" w:sz="0" w:space="0" w:color="auto"/>
              </w:divBdr>
            </w:div>
            <w:div w:id="309944533">
              <w:marLeft w:val="0"/>
              <w:marRight w:val="0"/>
              <w:marTop w:val="0"/>
              <w:marBottom w:val="0"/>
              <w:divBdr>
                <w:top w:val="none" w:sz="0" w:space="0" w:color="auto"/>
                <w:left w:val="none" w:sz="0" w:space="0" w:color="auto"/>
                <w:bottom w:val="none" w:sz="0" w:space="0" w:color="auto"/>
                <w:right w:val="none" w:sz="0" w:space="0" w:color="auto"/>
              </w:divBdr>
            </w:div>
            <w:div w:id="42801529">
              <w:marLeft w:val="0"/>
              <w:marRight w:val="0"/>
              <w:marTop w:val="0"/>
              <w:marBottom w:val="0"/>
              <w:divBdr>
                <w:top w:val="none" w:sz="0" w:space="0" w:color="auto"/>
                <w:left w:val="none" w:sz="0" w:space="0" w:color="auto"/>
                <w:bottom w:val="none" w:sz="0" w:space="0" w:color="auto"/>
                <w:right w:val="none" w:sz="0" w:space="0" w:color="auto"/>
              </w:divBdr>
            </w:div>
            <w:div w:id="1272200858">
              <w:marLeft w:val="0"/>
              <w:marRight w:val="0"/>
              <w:marTop w:val="0"/>
              <w:marBottom w:val="0"/>
              <w:divBdr>
                <w:top w:val="none" w:sz="0" w:space="0" w:color="auto"/>
                <w:left w:val="none" w:sz="0" w:space="0" w:color="auto"/>
                <w:bottom w:val="none" w:sz="0" w:space="0" w:color="auto"/>
                <w:right w:val="none" w:sz="0" w:space="0" w:color="auto"/>
              </w:divBdr>
            </w:div>
            <w:div w:id="765854633">
              <w:marLeft w:val="0"/>
              <w:marRight w:val="0"/>
              <w:marTop w:val="0"/>
              <w:marBottom w:val="0"/>
              <w:divBdr>
                <w:top w:val="none" w:sz="0" w:space="0" w:color="auto"/>
                <w:left w:val="none" w:sz="0" w:space="0" w:color="auto"/>
                <w:bottom w:val="none" w:sz="0" w:space="0" w:color="auto"/>
                <w:right w:val="none" w:sz="0" w:space="0" w:color="auto"/>
              </w:divBdr>
            </w:div>
            <w:div w:id="63533821">
              <w:marLeft w:val="0"/>
              <w:marRight w:val="0"/>
              <w:marTop w:val="0"/>
              <w:marBottom w:val="0"/>
              <w:divBdr>
                <w:top w:val="none" w:sz="0" w:space="0" w:color="auto"/>
                <w:left w:val="none" w:sz="0" w:space="0" w:color="auto"/>
                <w:bottom w:val="none" w:sz="0" w:space="0" w:color="auto"/>
                <w:right w:val="none" w:sz="0" w:space="0" w:color="auto"/>
              </w:divBdr>
            </w:div>
            <w:div w:id="2028822844">
              <w:marLeft w:val="0"/>
              <w:marRight w:val="0"/>
              <w:marTop w:val="0"/>
              <w:marBottom w:val="0"/>
              <w:divBdr>
                <w:top w:val="none" w:sz="0" w:space="0" w:color="auto"/>
                <w:left w:val="none" w:sz="0" w:space="0" w:color="auto"/>
                <w:bottom w:val="none" w:sz="0" w:space="0" w:color="auto"/>
                <w:right w:val="none" w:sz="0" w:space="0" w:color="auto"/>
              </w:divBdr>
            </w:div>
            <w:div w:id="1491943779">
              <w:marLeft w:val="0"/>
              <w:marRight w:val="0"/>
              <w:marTop w:val="0"/>
              <w:marBottom w:val="0"/>
              <w:divBdr>
                <w:top w:val="none" w:sz="0" w:space="0" w:color="auto"/>
                <w:left w:val="none" w:sz="0" w:space="0" w:color="auto"/>
                <w:bottom w:val="none" w:sz="0" w:space="0" w:color="auto"/>
                <w:right w:val="none" w:sz="0" w:space="0" w:color="auto"/>
              </w:divBdr>
            </w:div>
            <w:div w:id="2143306935">
              <w:marLeft w:val="0"/>
              <w:marRight w:val="0"/>
              <w:marTop w:val="0"/>
              <w:marBottom w:val="0"/>
              <w:divBdr>
                <w:top w:val="none" w:sz="0" w:space="0" w:color="auto"/>
                <w:left w:val="none" w:sz="0" w:space="0" w:color="auto"/>
                <w:bottom w:val="none" w:sz="0" w:space="0" w:color="auto"/>
                <w:right w:val="none" w:sz="0" w:space="0" w:color="auto"/>
              </w:divBdr>
            </w:div>
            <w:div w:id="855385754">
              <w:marLeft w:val="0"/>
              <w:marRight w:val="0"/>
              <w:marTop w:val="0"/>
              <w:marBottom w:val="0"/>
              <w:divBdr>
                <w:top w:val="none" w:sz="0" w:space="0" w:color="auto"/>
                <w:left w:val="none" w:sz="0" w:space="0" w:color="auto"/>
                <w:bottom w:val="none" w:sz="0" w:space="0" w:color="auto"/>
                <w:right w:val="none" w:sz="0" w:space="0" w:color="auto"/>
              </w:divBdr>
            </w:div>
            <w:div w:id="104472233">
              <w:marLeft w:val="0"/>
              <w:marRight w:val="0"/>
              <w:marTop w:val="0"/>
              <w:marBottom w:val="0"/>
              <w:divBdr>
                <w:top w:val="none" w:sz="0" w:space="0" w:color="auto"/>
                <w:left w:val="none" w:sz="0" w:space="0" w:color="auto"/>
                <w:bottom w:val="none" w:sz="0" w:space="0" w:color="auto"/>
                <w:right w:val="none" w:sz="0" w:space="0" w:color="auto"/>
              </w:divBdr>
            </w:div>
            <w:div w:id="1218513964">
              <w:marLeft w:val="0"/>
              <w:marRight w:val="0"/>
              <w:marTop w:val="0"/>
              <w:marBottom w:val="0"/>
              <w:divBdr>
                <w:top w:val="none" w:sz="0" w:space="0" w:color="auto"/>
                <w:left w:val="none" w:sz="0" w:space="0" w:color="auto"/>
                <w:bottom w:val="none" w:sz="0" w:space="0" w:color="auto"/>
                <w:right w:val="none" w:sz="0" w:space="0" w:color="auto"/>
              </w:divBdr>
            </w:div>
            <w:div w:id="201136612">
              <w:marLeft w:val="0"/>
              <w:marRight w:val="0"/>
              <w:marTop w:val="0"/>
              <w:marBottom w:val="0"/>
              <w:divBdr>
                <w:top w:val="none" w:sz="0" w:space="0" w:color="auto"/>
                <w:left w:val="none" w:sz="0" w:space="0" w:color="auto"/>
                <w:bottom w:val="none" w:sz="0" w:space="0" w:color="auto"/>
                <w:right w:val="none" w:sz="0" w:space="0" w:color="auto"/>
              </w:divBdr>
            </w:div>
            <w:div w:id="1301108191">
              <w:marLeft w:val="0"/>
              <w:marRight w:val="0"/>
              <w:marTop w:val="0"/>
              <w:marBottom w:val="0"/>
              <w:divBdr>
                <w:top w:val="none" w:sz="0" w:space="0" w:color="auto"/>
                <w:left w:val="none" w:sz="0" w:space="0" w:color="auto"/>
                <w:bottom w:val="none" w:sz="0" w:space="0" w:color="auto"/>
                <w:right w:val="none" w:sz="0" w:space="0" w:color="auto"/>
              </w:divBdr>
            </w:div>
            <w:div w:id="1563246396">
              <w:marLeft w:val="0"/>
              <w:marRight w:val="0"/>
              <w:marTop w:val="0"/>
              <w:marBottom w:val="0"/>
              <w:divBdr>
                <w:top w:val="none" w:sz="0" w:space="0" w:color="auto"/>
                <w:left w:val="none" w:sz="0" w:space="0" w:color="auto"/>
                <w:bottom w:val="none" w:sz="0" w:space="0" w:color="auto"/>
                <w:right w:val="none" w:sz="0" w:space="0" w:color="auto"/>
              </w:divBdr>
            </w:div>
            <w:div w:id="2116166431">
              <w:marLeft w:val="0"/>
              <w:marRight w:val="0"/>
              <w:marTop w:val="0"/>
              <w:marBottom w:val="0"/>
              <w:divBdr>
                <w:top w:val="none" w:sz="0" w:space="0" w:color="auto"/>
                <w:left w:val="none" w:sz="0" w:space="0" w:color="auto"/>
                <w:bottom w:val="none" w:sz="0" w:space="0" w:color="auto"/>
                <w:right w:val="none" w:sz="0" w:space="0" w:color="auto"/>
              </w:divBdr>
            </w:div>
            <w:div w:id="2020082853">
              <w:marLeft w:val="0"/>
              <w:marRight w:val="0"/>
              <w:marTop w:val="0"/>
              <w:marBottom w:val="0"/>
              <w:divBdr>
                <w:top w:val="none" w:sz="0" w:space="0" w:color="auto"/>
                <w:left w:val="none" w:sz="0" w:space="0" w:color="auto"/>
                <w:bottom w:val="none" w:sz="0" w:space="0" w:color="auto"/>
                <w:right w:val="none" w:sz="0" w:space="0" w:color="auto"/>
              </w:divBdr>
            </w:div>
            <w:div w:id="673188986">
              <w:marLeft w:val="0"/>
              <w:marRight w:val="0"/>
              <w:marTop w:val="0"/>
              <w:marBottom w:val="0"/>
              <w:divBdr>
                <w:top w:val="none" w:sz="0" w:space="0" w:color="auto"/>
                <w:left w:val="none" w:sz="0" w:space="0" w:color="auto"/>
                <w:bottom w:val="none" w:sz="0" w:space="0" w:color="auto"/>
                <w:right w:val="none" w:sz="0" w:space="0" w:color="auto"/>
              </w:divBdr>
            </w:div>
            <w:div w:id="932322386">
              <w:marLeft w:val="0"/>
              <w:marRight w:val="0"/>
              <w:marTop w:val="0"/>
              <w:marBottom w:val="0"/>
              <w:divBdr>
                <w:top w:val="none" w:sz="0" w:space="0" w:color="auto"/>
                <w:left w:val="none" w:sz="0" w:space="0" w:color="auto"/>
                <w:bottom w:val="none" w:sz="0" w:space="0" w:color="auto"/>
                <w:right w:val="none" w:sz="0" w:space="0" w:color="auto"/>
              </w:divBdr>
            </w:div>
            <w:div w:id="2108499499">
              <w:marLeft w:val="0"/>
              <w:marRight w:val="0"/>
              <w:marTop w:val="0"/>
              <w:marBottom w:val="0"/>
              <w:divBdr>
                <w:top w:val="none" w:sz="0" w:space="0" w:color="auto"/>
                <w:left w:val="none" w:sz="0" w:space="0" w:color="auto"/>
                <w:bottom w:val="none" w:sz="0" w:space="0" w:color="auto"/>
                <w:right w:val="none" w:sz="0" w:space="0" w:color="auto"/>
              </w:divBdr>
            </w:div>
            <w:div w:id="1166750224">
              <w:marLeft w:val="0"/>
              <w:marRight w:val="0"/>
              <w:marTop w:val="0"/>
              <w:marBottom w:val="0"/>
              <w:divBdr>
                <w:top w:val="none" w:sz="0" w:space="0" w:color="auto"/>
                <w:left w:val="none" w:sz="0" w:space="0" w:color="auto"/>
                <w:bottom w:val="none" w:sz="0" w:space="0" w:color="auto"/>
                <w:right w:val="none" w:sz="0" w:space="0" w:color="auto"/>
              </w:divBdr>
            </w:div>
            <w:div w:id="908153331">
              <w:marLeft w:val="0"/>
              <w:marRight w:val="0"/>
              <w:marTop w:val="0"/>
              <w:marBottom w:val="0"/>
              <w:divBdr>
                <w:top w:val="none" w:sz="0" w:space="0" w:color="auto"/>
                <w:left w:val="none" w:sz="0" w:space="0" w:color="auto"/>
                <w:bottom w:val="none" w:sz="0" w:space="0" w:color="auto"/>
                <w:right w:val="none" w:sz="0" w:space="0" w:color="auto"/>
              </w:divBdr>
            </w:div>
            <w:div w:id="1816220383">
              <w:marLeft w:val="0"/>
              <w:marRight w:val="0"/>
              <w:marTop w:val="0"/>
              <w:marBottom w:val="0"/>
              <w:divBdr>
                <w:top w:val="none" w:sz="0" w:space="0" w:color="auto"/>
                <w:left w:val="none" w:sz="0" w:space="0" w:color="auto"/>
                <w:bottom w:val="none" w:sz="0" w:space="0" w:color="auto"/>
                <w:right w:val="none" w:sz="0" w:space="0" w:color="auto"/>
              </w:divBdr>
            </w:div>
            <w:div w:id="1495604292">
              <w:marLeft w:val="0"/>
              <w:marRight w:val="0"/>
              <w:marTop w:val="0"/>
              <w:marBottom w:val="0"/>
              <w:divBdr>
                <w:top w:val="none" w:sz="0" w:space="0" w:color="auto"/>
                <w:left w:val="none" w:sz="0" w:space="0" w:color="auto"/>
                <w:bottom w:val="none" w:sz="0" w:space="0" w:color="auto"/>
                <w:right w:val="none" w:sz="0" w:space="0" w:color="auto"/>
              </w:divBdr>
            </w:div>
            <w:div w:id="2137292588">
              <w:marLeft w:val="0"/>
              <w:marRight w:val="0"/>
              <w:marTop w:val="0"/>
              <w:marBottom w:val="0"/>
              <w:divBdr>
                <w:top w:val="none" w:sz="0" w:space="0" w:color="auto"/>
                <w:left w:val="none" w:sz="0" w:space="0" w:color="auto"/>
                <w:bottom w:val="none" w:sz="0" w:space="0" w:color="auto"/>
                <w:right w:val="none" w:sz="0" w:space="0" w:color="auto"/>
              </w:divBdr>
            </w:div>
            <w:div w:id="2052731065">
              <w:marLeft w:val="0"/>
              <w:marRight w:val="0"/>
              <w:marTop w:val="0"/>
              <w:marBottom w:val="0"/>
              <w:divBdr>
                <w:top w:val="none" w:sz="0" w:space="0" w:color="auto"/>
                <w:left w:val="none" w:sz="0" w:space="0" w:color="auto"/>
                <w:bottom w:val="none" w:sz="0" w:space="0" w:color="auto"/>
                <w:right w:val="none" w:sz="0" w:space="0" w:color="auto"/>
              </w:divBdr>
            </w:div>
            <w:div w:id="1364860719">
              <w:marLeft w:val="0"/>
              <w:marRight w:val="0"/>
              <w:marTop w:val="0"/>
              <w:marBottom w:val="0"/>
              <w:divBdr>
                <w:top w:val="none" w:sz="0" w:space="0" w:color="auto"/>
                <w:left w:val="none" w:sz="0" w:space="0" w:color="auto"/>
                <w:bottom w:val="none" w:sz="0" w:space="0" w:color="auto"/>
                <w:right w:val="none" w:sz="0" w:space="0" w:color="auto"/>
              </w:divBdr>
            </w:div>
            <w:div w:id="1369259876">
              <w:marLeft w:val="0"/>
              <w:marRight w:val="0"/>
              <w:marTop w:val="0"/>
              <w:marBottom w:val="0"/>
              <w:divBdr>
                <w:top w:val="none" w:sz="0" w:space="0" w:color="auto"/>
                <w:left w:val="none" w:sz="0" w:space="0" w:color="auto"/>
                <w:bottom w:val="none" w:sz="0" w:space="0" w:color="auto"/>
                <w:right w:val="none" w:sz="0" w:space="0" w:color="auto"/>
              </w:divBdr>
            </w:div>
            <w:div w:id="198713489">
              <w:marLeft w:val="0"/>
              <w:marRight w:val="0"/>
              <w:marTop w:val="0"/>
              <w:marBottom w:val="0"/>
              <w:divBdr>
                <w:top w:val="none" w:sz="0" w:space="0" w:color="auto"/>
                <w:left w:val="none" w:sz="0" w:space="0" w:color="auto"/>
                <w:bottom w:val="none" w:sz="0" w:space="0" w:color="auto"/>
                <w:right w:val="none" w:sz="0" w:space="0" w:color="auto"/>
              </w:divBdr>
            </w:div>
            <w:div w:id="1901748086">
              <w:marLeft w:val="0"/>
              <w:marRight w:val="0"/>
              <w:marTop w:val="0"/>
              <w:marBottom w:val="0"/>
              <w:divBdr>
                <w:top w:val="none" w:sz="0" w:space="0" w:color="auto"/>
                <w:left w:val="none" w:sz="0" w:space="0" w:color="auto"/>
                <w:bottom w:val="none" w:sz="0" w:space="0" w:color="auto"/>
                <w:right w:val="none" w:sz="0" w:space="0" w:color="auto"/>
              </w:divBdr>
            </w:div>
            <w:div w:id="1184899896">
              <w:marLeft w:val="0"/>
              <w:marRight w:val="0"/>
              <w:marTop w:val="0"/>
              <w:marBottom w:val="0"/>
              <w:divBdr>
                <w:top w:val="none" w:sz="0" w:space="0" w:color="auto"/>
                <w:left w:val="none" w:sz="0" w:space="0" w:color="auto"/>
                <w:bottom w:val="none" w:sz="0" w:space="0" w:color="auto"/>
                <w:right w:val="none" w:sz="0" w:space="0" w:color="auto"/>
              </w:divBdr>
            </w:div>
            <w:div w:id="1073237314">
              <w:marLeft w:val="0"/>
              <w:marRight w:val="0"/>
              <w:marTop w:val="0"/>
              <w:marBottom w:val="0"/>
              <w:divBdr>
                <w:top w:val="none" w:sz="0" w:space="0" w:color="auto"/>
                <w:left w:val="none" w:sz="0" w:space="0" w:color="auto"/>
                <w:bottom w:val="none" w:sz="0" w:space="0" w:color="auto"/>
                <w:right w:val="none" w:sz="0" w:space="0" w:color="auto"/>
              </w:divBdr>
            </w:div>
            <w:div w:id="1871215884">
              <w:marLeft w:val="0"/>
              <w:marRight w:val="0"/>
              <w:marTop w:val="0"/>
              <w:marBottom w:val="0"/>
              <w:divBdr>
                <w:top w:val="none" w:sz="0" w:space="0" w:color="auto"/>
                <w:left w:val="none" w:sz="0" w:space="0" w:color="auto"/>
                <w:bottom w:val="none" w:sz="0" w:space="0" w:color="auto"/>
                <w:right w:val="none" w:sz="0" w:space="0" w:color="auto"/>
              </w:divBdr>
            </w:div>
            <w:div w:id="1736122184">
              <w:marLeft w:val="0"/>
              <w:marRight w:val="0"/>
              <w:marTop w:val="0"/>
              <w:marBottom w:val="0"/>
              <w:divBdr>
                <w:top w:val="none" w:sz="0" w:space="0" w:color="auto"/>
                <w:left w:val="none" w:sz="0" w:space="0" w:color="auto"/>
                <w:bottom w:val="none" w:sz="0" w:space="0" w:color="auto"/>
                <w:right w:val="none" w:sz="0" w:space="0" w:color="auto"/>
              </w:divBdr>
            </w:div>
            <w:div w:id="333848425">
              <w:marLeft w:val="0"/>
              <w:marRight w:val="0"/>
              <w:marTop w:val="0"/>
              <w:marBottom w:val="0"/>
              <w:divBdr>
                <w:top w:val="none" w:sz="0" w:space="0" w:color="auto"/>
                <w:left w:val="none" w:sz="0" w:space="0" w:color="auto"/>
                <w:bottom w:val="none" w:sz="0" w:space="0" w:color="auto"/>
                <w:right w:val="none" w:sz="0" w:space="0" w:color="auto"/>
              </w:divBdr>
            </w:div>
            <w:div w:id="430928235">
              <w:marLeft w:val="0"/>
              <w:marRight w:val="0"/>
              <w:marTop w:val="0"/>
              <w:marBottom w:val="0"/>
              <w:divBdr>
                <w:top w:val="none" w:sz="0" w:space="0" w:color="auto"/>
                <w:left w:val="none" w:sz="0" w:space="0" w:color="auto"/>
                <w:bottom w:val="none" w:sz="0" w:space="0" w:color="auto"/>
                <w:right w:val="none" w:sz="0" w:space="0" w:color="auto"/>
              </w:divBdr>
            </w:div>
            <w:div w:id="1298611171">
              <w:marLeft w:val="0"/>
              <w:marRight w:val="0"/>
              <w:marTop w:val="0"/>
              <w:marBottom w:val="0"/>
              <w:divBdr>
                <w:top w:val="none" w:sz="0" w:space="0" w:color="auto"/>
                <w:left w:val="none" w:sz="0" w:space="0" w:color="auto"/>
                <w:bottom w:val="none" w:sz="0" w:space="0" w:color="auto"/>
                <w:right w:val="none" w:sz="0" w:space="0" w:color="auto"/>
              </w:divBdr>
            </w:div>
            <w:div w:id="223175301">
              <w:marLeft w:val="0"/>
              <w:marRight w:val="0"/>
              <w:marTop w:val="0"/>
              <w:marBottom w:val="0"/>
              <w:divBdr>
                <w:top w:val="none" w:sz="0" w:space="0" w:color="auto"/>
                <w:left w:val="none" w:sz="0" w:space="0" w:color="auto"/>
                <w:bottom w:val="none" w:sz="0" w:space="0" w:color="auto"/>
                <w:right w:val="none" w:sz="0" w:space="0" w:color="auto"/>
              </w:divBdr>
            </w:div>
            <w:div w:id="477578410">
              <w:marLeft w:val="0"/>
              <w:marRight w:val="0"/>
              <w:marTop w:val="0"/>
              <w:marBottom w:val="0"/>
              <w:divBdr>
                <w:top w:val="none" w:sz="0" w:space="0" w:color="auto"/>
                <w:left w:val="none" w:sz="0" w:space="0" w:color="auto"/>
                <w:bottom w:val="none" w:sz="0" w:space="0" w:color="auto"/>
                <w:right w:val="none" w:sz="0" w:space="0" w:color="auto"/>
              </w:divBdr>
            </w:div>
            <w:div w:id="1224559184">
              <w:marLeft w:val="0"/>
              <w:marRight w:val="0"/>
              <w:marTop w:val="0"/>
              <w:marBottom w:val="0"/>
              <w:divBdr>
                <w:top w:val="none" w:sz="0" w:space="0" w:color="auto"/>
                <w:left w:val="none" w:sz="0" w:space="0" w:color="auto"/>
                <w:bottom w:val="none" w:sz="0" w:space="0" w:color="auto"/>
                <w:right w:val="none" w:sz="0" w:space="0" w:color="auto"/>
              </w:divBdr>
            </w:div>
            <w:div w:id="2062515961">
              <w:marLeft w:val="0"/>
              <w:marRight w:val="0"/>
              <w:marTop w:val="0"/>
              <w:marBottom w:val="0"/>
              <w:divBdr>
                <w:top w:val="none" w:sz="0" w:space="0" w:color="auto"/>
                <w:left w:val="none" w:sz="0" w:space="0" w:color="auto"/>
                <w:bottom w:val="none" w:sz="0" w:space="0" w:color="auto"/>
                <w:right w:val="none" w:sz="0" w:space="0" w:color="auto"/>
              </w:divBdr>
            </w:div>
            <w:div w:id="894969848">
              <w:marLeft w:val="0"/>
              <w:marRight w:val="0"/>
              <w:marTop w:val="0"/>
              <w:marBottom w:val="0"/>
              <w:divBdr>
                <w:top w:val="none" w:sz="0" w:space="0" w:color="auto"/>
                <w:left w:val="none" w:sz="0" w:space="0" w:color="auto"/>
                <w:bottom w:val="none" w:sz="0" w:space="0" w:color="auto"/>
                <w:right w:val="none" w:sz="0" w:space="0" w:color="auto"/>
              </w:divBdr>
            </w:div>
            <w:div w:id="1835294708">
              <w:marLeft w:val="0"/>
              <w:marRight w:val="0"/>
              <w:marTop w:val="0"/>
              <w:marBottom w:val="0"/>
              <w:divBdr>
                <w:top w:val="none" w:sz="0" w:space="0" w:color="auto"/>
                <w:left w:val="none" w:sz="0" w:space="0" w:color="auto"/>
                <w:bottom w:val="none" w:sz="0" w:space="0" w:color="auto"/>
                <w:right w:val="none" w:sz="0" w:space="0" w:color="auto"/>
              </w:divBdr>
            </w:div>
            <w:div w:id="734546333">
              <w:marLeft w:val="0"/>
              <w:marRight w:val="0"/>
              <w:marTop w:val="0"/>
              <w:marBottom w:val="0"/>
              <w:divBdr>
                <w:top w:val="none" w:sz="0" w:space="0" w:color="auto"/>
                <w:left w:val="none" w:sz="0" w:space="0" w:color="auto"/>
                <w:bottom w:val="none" w:sz="0" w:space="0" w:color="auto"/>
                <w:right w:val="none" w:sz="0" w:space="0" w:color="auto"/>
              </w:divBdr>
            </w:div>
            <w:div w:id="461924617">
              <w:marLeft w:val="0"/>
              <w:marRight w:val="0"/>
              <w:marTop w:val="0"/>
              <w:marBottom w:val="0"/>
              <w:divBdr>
                <w:top w:val="none" w:sz="0" w:space="0" w:color="auto"/>
                <w:left w:val="none" w:sz="0" w:space="0" w:color="auto"/>
                <w:bottom w:val="none" w:sz="0" w:space="0" w:color="auto"/>
                <w:right w:val="none" w:sz="0" w:space="0" w:color="auto"/>
              </w:divBdr>
            </w:div>
            <w:div w:id="924338216">
              <w:marLeft w:val="0"/>
              <w:marRight w:val="0"/>
              <w:marTop w:val="0"/>
              <w:marBottom w:val="0"/>
              <w:divBdr>
                <w:top w:val="none" w:sz="0" w:space="0" w:color="auto"/>
                <w:left w:val="none" w:sz="0" w:space="0" w:color="auto"/>
                <w:bottom w:val="none" w:sz="0" w:space="0" w:color="auto"/>
                <w:right w:val="none" w:sz="0" w:space="0" w:color="auto"/>
              </w:divBdr>
            </w:div>
            <w:div w:id="897134453">
              <w:marLeft w:val="0"/>
              <w:marRight w:val="0"/>
              <w:marTop w:val="0"/>
              <w:marBottom w:val="0"/>
              <w:divBdr>
                <w:top w:val="none" w:sz="0" w:space="0" w:color="auto"/>
                <w:left w:val="none" w:sz="0" w:space="0" w:color="auto"/>
                <w:bottom w:val="none" w:sz="0" w:space="0" w:color="auto"/>
                <w:right w:val="none" w:sz="0" w:space="0" w:color="auto"/>
              </w:divBdr>
            </w:div>
            <w:div w:id="576548673">
              <w:marLeft w:val="0"/>
              <w:marRight w:val="0"/>
              <w:marTop w:val="0"/>
              <w:marBottom w:val="0"/>
              <w:divBdr>
                <w:top w:val="none" w:sz="0" w:space="0" w:color="auto"/>
                <w:left w:val="none" w:sz="0" w:space="0" w:color="auto"/>
                <w:bottom w:val="none" w:sz="0" w:space="0" w:color="auto"/>
                <w:right w:val="none" w:sz="0" w:space="0" w:color="auto"/>
              </w:divBdr>
            </w:div>
            <w:div w:id="773674400">
              <w:marLeft w:val="0"/>
              <w:marRight w:val="0"/>
              <w:marTop w:val="0"/>
              <w:marBottom w:val="0"/>
              <w:divBdr>
                <w:top w:val="none" w:sz="0" w:space="0" w:color="auto"/>
                <w:left w:val="none" w:sz="0" w:space="0" w:color="auto"/>
                <w:bottom w:val="none" w:sz="0" w:space="0" w:color="auto"/>
                <w:right w:val="none" w:sz="0" w:space="0" w:color="auto"/>
              </w:divBdr>
            </w:div>
            <w:div w:id="113641464">
              <w:marLeft w:val="0"/>
              <w:marRight w:val="0"/>
              <w:marTop w:val="0"/>
              <w:marBottom w:val="0"/>
              <w:divBdr>
                <w:top w:val="none" w:sz="0" w:space="0" w:color="auto"/>
                <w:left w:val="none" w:sz="0" w:space="0" w:color="auto"/>
                <w:bottom w:val="none" w:sz="0" w:space="0" w:color="auto"/>
                <w:right w:val="none" w:sz="0" w:space="0" w:color="auto"/>
              </w:divBdr>
            </w:div>
            <w:div w:id="784353471">
              <w:marLeft w:val="0"/>
              <w:marRight w:val="0"/>
              <w:marTop w:val="0"/>
              <w:marBottom w:val="0"/>
              <w:divBdr>
                <w:top w:val="none" w:sz="0" w:space="0" w:color="auto"/>
                <w:left w:val="none" w:sz="0" w:space="0" w:color="auto"/>
                <w:bottom w:val="none" w:sz="0" w:space="0" w:color="auto"/>
                <w:right w:val="none" w:sz="0" w:space="0" w:color="auto"/>
              </w:divBdr>
            </w:div>
            <w:div w:id="1506480764">
              <w:marLeft w:val="0"/>
              <w:marRight w:val="0"/>
              <w:marTop w:val="0"/>
              <w:marBottom w:val="0"/>
              <w:divBdr>
                <w:top w:val="none" w:sz="0" w:space="0" w:color="auto"/>
                <w:left w:val="none" w:sz="0" w:space="0" w:color="auto"/>
                <w:bottom w:val="none" w:sz="0" w:space="0" w:color="auto"/>
                <w:right w:val="none" w:sz="0" w:space="0" w:color="auto"/>
              </w:divBdr>
            </w:div>
            <w:div w:id="591857486">
              <w:marLeft w:val="0"/>
              <w:marRight w:val="0"/>
              <w:marTop w:val="0"/>
              <w:marBottom w:val="0"/>
              <w:divBdr>
                <w:top w:val="none" w:sz="0" w:space="0" w:color="auto"/>
                <w:left w:val="none" w:sz="0" w:space="0" w:color="auto"/>
                <w:bottom w:val="none" w:sz="0" w:space="0" w:color="auto"/>
                <w:right w:val="none" w:sz="0" w:space="0" w:color="auto"/>
              </w:divBdr>
            </w:div>
            <w:div w:id="1106267961">
              <w:marLeft w:val="0"/>
              <w:marRight w:val="0"/>
              <w:marTop w:val="0"/>
              <w:marBottom w:val="0"/>
              <w:divBdr>
                <w:top w:val="none" w:sz="0" w:space="0" w:color="auto"/>
                <w:left w:val="none" w:sz="0" w:space="0" w:color="auto"/>
                <w:bottom w:val="none" w:sz="0" w:space="0" w:color="auto"/>
                <w:right w:val="none" w:sz="0" w:space="0" w:color="auto"/>
              </w:divBdr>
            </w:div>
            <w:div w:id="1414594650">
              <w:marLeft w:val="0"/>
              <w:marRight w:val="0"/>
              <w:marTop w:val="0"/>
              <w:marBottom w:val="0"/>
              <w:divBdr>
                <w:top w:val="none" w:sz="0" w:space="0" w:color="auto"/>
                <w:left w:val="none" w:sz="0" w:space="0" w:color="auto"/>
                <w:bottom w:val="none" w:sz="0" w:space="0" w:color="auto"/>
                <w:right w:val="none" w:sz="0" w:space="0" w:color="auto"/>
              </w:divBdr>
            </w:div>
            <w:div w:id="2005739768">
              <w:marLeft w:val="0"/>
              <w:marRight w:val="0"/>
              <w:marTop w:val="0"/>
              <w:marBottom w:val="0"/>
              <w:divBdr>
                <w:top w:val="none" w:sz="0" w:space="0" w:color="auto"/>
                <w:left w:val="none" w:sz="0" w:space="0" w:color="auto"/>
                <w:bottom w:val="none" w:sz="0" w:space="0" w:color="auto"/>
                <w:right w:val="none" w:sz="0" w:space="0" w:color="auto"/>
              </w:divBdr>
            </w:div>
            <w:div w:id="1072506044">
              <w:marLeft w:val="0"/>
              <w:marRight w:val="0"/>
              <w:marTop w:val="0"/>
              <w:marBottom w:val="0"/>
              <w:divBdr>
                <w:top w:val="none" w:sz="0" w:space="0" w:color="auto"/>
                <w:left w:val="none" w:sz="0" w:space="0" w:color="auto"/>
                <w:bottom w:val="none" w:sz="0" w:space="0" w:color="auto"/>
                <w:right w:val="none" w:sz="0" w:space="0" w:color="auto"/>
              </w:divBdr>
            </w:div>
            <w:div w:id="1580751602">
              <w:marLeft w:val="0"/>
              <w:marRight w:val="0"/>
              <w:marTop w:val="0"/>
              <w:marBottom w:val="0"/>
              <w:divBdr>
                <w:top w:val="none" w:sz="0" w:space="0" w:color="auto"/>
                <w:left w:val="none" w:sz="0" w:space="0" w:color="auto"/>
                <w:bottom w:val="none" w:sz="0" w:space="0" w:color="auto"/>
                <w:right w:val="none" w:sz="0" w:space="0" w:color="auto"/>
              </w:divBdr>
            </w:div>
            <w:div w:id="668825847">
              <w:marLeft w:val="0"/>
              <w:marRight w:val="0"/>
              <w:marTop w:val="0"/>
              <w:marBottom w:val="0"/>
              <w:divBdr>
                <w:top w:val="none" w:sz="0" w:space="0" w:color="auto"/>
                <w:left w:val="none" w:sz="0" w:space="0" w:color="auto"/>
                <w:bottom w:val="none" w:sz="0" w:space="0" w:color="auto"/>
                <w:right w:val="none" w:sz="0" w:space="0" w:color="auto"/>
              </w:divBdr>
            </w:div>
            <w:div w:id="1337459412">
              <w:marLeft w:val="0"/>
              <w:marRight w:val="0"/>
              <w:marTop w:val="0"/>
              <w:marBottom w:val="0"/>
              <w:divBdr>
                <w:top w:val="none" w:sz="0" w:space="0" w:color="auto"/>
                <w:left w:val="none" w:sz="0" w:space="0" w:color="auto"/>
                <w:bottom w:val="none" w:sz="0" w:space="0" w:color="auto"/>
                <w:right w:val="none" w:sz="0" w:space="0" w:color="auto"/>
              </w:divBdr>
            </w:div>
            <w:div w:id="329479731">
              <w:marLeft w:val="0"/>
              <w:marRight w:val="0"/>
              <w:marTop w:val="0"/>
              <w:marBottom w:val="0"/>
              <w:divBdr>
                <w:top w:val="none" w:sz="0" w:space="0" w:color="auto"/>
                <w:left w:val="none" w:sz="0" w:space="0" w:color="auto"/>
                <w:bottom w:val="none" w:sz="0" w:space="0" w:color="auto"/>
                <w:right w:val="none" w:sz="0" w:space="0" w:color="auto"/>
              </w:divBdr>
            </w:div>
            <w:div w:id="1084497394">
              <w:marLeft w:val="0"/>
              <w:marRight w:val="0"/>
              <w:marTop w:val="0"/>
              <w:marBottom w:val="0"/>
              <w:divBdr>
                <w:top w:val="none" w:sz="0" w:space="0" w:color="auto"/>
                <w:left w:val="none" w:sz="0" w:space="0" w:color="auto"/>
                <w:bottom w:val="none" w:sz="0" w:space="0" w:color="auto"/>
                <w:right w:val="none" w:sz="0" w:space="0" w:color="auto"/>
              </w:divBdr>
            </w:div>
            <w:div w:id="1712265010">
              <w:marLeft w:val="0"/>
              <w:marRight w:val="0"/>
              <w:marTop w:val="0"/>
              <w:marBottom w:val="0"/>
              <w:divBdr>
                <w:top w:val="none" w:sz="0" w:space="0" w:color="auto"/>
                <w:left w:val="none" w:sz="0" w:space="0" w:color="auto"/>
                <w:bottom w:val="none" w:sz="0" w:space="0" w:color="auto"/>
                <w:right w:val="none" w:sz="0" w:space="0" w:color="auto"/>
              </w:divBdr>
            </w:div>
            <w:div w:id="1899974783">
              <w:marLeft w:val="0"/>
              <w:marRight w:val="0"/>
              <w:marTop w:val="0"/>
              <w:marBottom w:val="0"/>
              <w:divBdr>
                <w:top w:val="none" w:sz="0" w:space="0" w:color="auto"/>
                <w:left w:val="none" w:sz="0" w:space="0" w:color="auto"/>
                <w:bottom w:val="none" w:sz="0" w:space="0" w:color="auto"/>
                <w:right w:val="none" w:sz="0" w:space="0" w:color="auto"/>
              </w:divBdr>
            </w:div>
            <w:div w:id="694430534">
              <w:marLeft w:val="0"/>
              <w:marRight w:val="0"/>
              <w:marTop w:val="0"/>
              <w:marBottom w:val="0"/>
              <w:divBdr>
                <w:top w:val="none" w:sz="0" w:space="0" w:color="auto"/>
                <w:left w:val="none" w:sz="0" w:space="0" w:color="auto"/>
                <w:bottom w:val="none" w:sz="0" w:space="0" w:color="auto"/>
                <w:right w:val="none" w:sz="0" w:space="0" w:color="auto"/>
              </w:divBdr>
            </w:div>
            <w:div w:id="801651274">
              <w:marLeft w:val="0"/>
              <w:marRight w:val="0"/>
              <w:marTop w:val="0"/>
              <w:marBottom w:val="0"/>
              <w:divBdr>
                <w:top w:val="none" w:sz="0" w:space="0" w:color="auto"/>
                <w:left w:val="none" w:sz="0" w:space="0" w:color="auto"/>
                <w:bottom w:val="none" w:sz="0" w:space="0" w:color="auto"/>
                <w:right w:val="none" w:sz="0" w:space="0" w:color="auto"/>
              </w:divBdr>
            </w:div>
            <w:div w:id="1087311569">
              <w:marLeft w:val="0"/>
              <w:marRight w:val="0"/>
              <w:marTop w:val="0"/>
              <w:marBottom w:val="0"/>
              <w:divBdr>
                <w:top w:val="none" w:sz="0" w:space="0" w:color="auto"/>
                <w:left w:val="none" w:sz="0" w:space="0" w:color="auto"/>
                <w:bottom w:val="none" w:sz="0" w:space="0" w:color="auto"/>
                <w:right w:val="none" w:sz="0" w:space="0" w:color="auto"/>
              </w:divBdr>
            </w:div>
            <w:div w:id="1756003508">
              <w:marLeft w:val="0"/>
              <w:marRight w:val="0"/>
              <w:marTop w:val="0"/>
              <w:marBottom w:val="0"/>
              <w:divBdr>
                <w:top w:val="none" w:sz="0" w:space="0" w:color="auto"/>
                <w:left w:val="none" w:sz="0" w:space="0" w:color="auto"/>
                <w:bottom w:val="none" w:sz="0" w:space="0" w:color="auto"/>
                <w:right w:val="none" w:sz="0" w:space="0" w:color="auto"/>
              </w:divBdr>
            </w:div>
            <w:div w:id="693771465">
              <w:marLeft w:val="0"/>
              <w:marRight w:val="0"/>
              <w:marTop w:val="0"/>
              <w:marBottom w:val="0"/>
              <w:divBdr>
                <w:top w:val="none" w:sz="0" w:space="0" w:color="auto"/>
                <w:left w:val="none" w:sz="0" w:space="0" w:color="auto"/>
                <w:bottom w:val="none" w:sz="0" w:space="0" w:color="auto"/>
                <w:right w:val="none" w:sz="0" w:space="0" w:color="auto"/>
              </w:divBdr>
            </w:div>
            <w:div w:id="1504129659">
              <w:marLeft w:val="0"/>
              <w:marRight w:val="0"/>
              <w:marTop w:val="0"/>
              <w:marBottom w:val="0"/>
              <w:divBdr>
                <w:top w:val="none" w:sz="0" w:space="0" w:color="auto"/>
                <w:left w:val="none" w:sz="0" w:space="0" w:color="auto"/>
                <w:bottom w:val="none" w:sz="0" w:space="0" w:color="auto"/>
                <w:right w:val="none" w:sz="0" w:space="0" w:color="auto"/>
              </w:divBdr>
            </w:div>
            <w:div w:id="538595381">
              <w:marLeft w:val="0"/>
              <w:marRight w:val="0"/>
              <w:marTop w:val="0"/>
              <w:marBottom w:val="0"/>
              <w:divBdr>
                <w:top w:val="none" w:sz="0" w:space="0" w:color="auto"/>
                <w:left w:val="none" w:sz="0" w:space="0" w:color="auto"/>
                <w:bottom w:val="none" w:sz="0" w:space="0" w:color="auto"/>
                <w:right w:val="none" w:sz="0" w:space="0" w:color="auto"/>
              </w:divBdr>
            </w:div>
            <w:div w:id="2778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55641">
      <w:bodyDiv w:val="1"/>
      <w:marLeft w:val="0"/>
      <w:marRight w:val="0"/>
      <w:marTop w:val="0"/>
      <w:marBottom w:val="0"/>
      <w:divBdr>
        <w:top w:val="none" w:sz="0" w:space="0" w:color="auto"/>
        <w:left w:val="none" w:sz="0" w:space="0" w:color="auto"/>
        <w:bottom w:val="none" w:sz="0" w:space="0" w:color="auto"/>
        <w:right w:val="none" w:sz="0" w:space="0" w:color="auto"/>
      </w:divBdr>
    </w:div>
    <w:div w:id="859470543">
      <w:bodyDiv w:val="1"/>
      <w:marLeft w:val="0"/>
      <w:marRight w:val="0"/>
      <w:marTop w:val="0"/>
      <w:marBottom w:val="0"/>
      <w:divBdr>
        <w:top w:val="none" w:sz="0" w:space="0" w:color="auto"/>
        <w:left w:val="none" w:sz="0" w:space="0" w:color="auto"/>
        <w:bottom w:val="none" w:sz="0" w:space="0" w:color="auto"/>
        <w:right w:val="none" w:sz="0" w:space="0" w:color="auto"/>
      </w:divBdr>
    </w:div>
    <w:div w:id="866451979">
      <w:bodyDiv w:val="1"/>
      <w:marLeft w:val="0"/>
      <w:marRight w:val="0"/>
      <w:marTop w:val="0"/>
      <w:marBottom w:val="0"/>
      <w:divBdr>
        <w:top w:val="none" w:sz="0" w:space="0" w:color="auto"/>
        <w:left w:val="none" w:sz="0" w:space="0" w:color="auto"/>
        <w:bottom w:val="none" w:sz="0" w:space="0" w:color="auto"/>
        <w:right w:val="none" w:sz="0" w:space="0" w:color="auto"/>
      </w:divBdr>
    </w:div>
    <w:div w:id="897668969">
      <w:bodyDiv w:val="1"/>
      <w:marLeft w:val="0"/>
      <w:marRight w:val="0"/>
      <w:marTop w:val="0"/>
      <w:marBottom w:val="0"/>
      <w:divBdr>
        <w:top w:val="none" w:sz="0" w:space="0" w:color="auto"/>
        <w:left w:val="none" w:sz="0" w:space="0" w:color="auto"/>
        <w:bottom w:val="none" w:sz="0" w:space="0" w:color="auto"/>
        <w:right w:val="none" w:sz="0" w:space="0" w:color="auto"/>
      </w:divBdr>
    </w:div>
    <w:div w:id="914438804">
      <w:bodyDiv w:val="1"/>
      <w:marLeft w:val="0"/>
      <w:marRight w:val="0"/>
      <w:marTop w:val="0"/>
      <w:marBottom w:val="0"/>
      <w:divBdr>
        <w:top w:val="none" w:sz="0" w:space="0" w:color="auto"/>
        <w:left w:val="none" w:sz="0" w:space="0" w:color="auto"/>
        <w:bottom w:val="none" w:sz="0" w:space="0" w:color="auto"/>
        <w:right w:val="none" w:sz="0" w:space="0" w:color="auto"/>
      </w:divBdr>
    </w:div>
    <w:div w:id="942033514">
      <w:bodyDiv w:val="1"/>
      <w:marLeft w:val="0"/>
      <w:marRight w:val="0"/>
      <w:marTop w:val="0"/>
      <w:marBottom w:val="0"/>
      <w:divBdr>
        <w:top w:val="none" w:sz="0" w:space="0" w:color="auto"/>
        <w:left w:val="none" w:sz="0" w:space="0" w:color="auto"/>
        <w:bottom w:val="none" w:sz="0" w:space="0" w:color="auto"/>
        <w:right w:val="none" w:sz="0" w:space="0" w:color="auto"/>
      </w:divBdr>
    </w:div>
    <w:div w:id="963385781">
      <w:bodyDiv w:val="1"/>
      <w:marLeft w:val="0"/>
      <w:marRight w:val="0"/>
      <w:marTop w:val="0"/>
      <w:marBottom w:val="0"/>
      <w:divBdr>
        <w:top w:val="none" w:sz="0" w:space="0" w:color="auto"/>
        <w:left w:val="none" w:sz="0" w:space="0" w:color="auto"/>
        <w:bottom w:val="none" w:sz="0" w:space="0" w:color="auto"/>
        <w:right w:val="none" w:sz="0" w:space="0" w:color="auto"/>
      </w:divBdr>
    </w:div>
    <w:div w:id="976951210">
      <w:bodyDiv w:val="1"/>
      <w:marLeft w:val="0"/>
      <w:marRight w:val="0"/>
      <w:marTop w:val="0"/>
      <w:marBottom w:val="0"/>
      <w:divBdr>
        <w:top w:val="none" w:sz="0" w:space="0" w:color="auto"/>
        <w:left w:val="none" w:sz="0" w:space="0" w:color="auto"/>
        <w:bottom w:val="none" w:sz="0" w:space="0" w:color="auto"/>
        <w:right w:val="none" w:sz="0" w:space="0" w:color="auto"/>
      </w:divBdr>
    </w:div>
    <w:div w:id="997079351">
      <w:bodyDiv w:val="1"/>
      <w:marLeft w:val="0"/>
      <w:marRight w:val="0"/>
      <w:marTop w:val="0"/>
      <w:marBottom w:val="0"/>
      <w:divBdr>
        <w:top w:val="none" w:sz="0" w:space="0" w:color="auto"/>
        <w:left w:val="none" w:sz="0" w:space="0" w:color="auto"/>
        <w:bottom w:val="none" w:sz="0" w:space="0" w:color="auto"/>
        <w:right w:val="none" w:sz="0" w:space="0" w:color="auto"/>
      </w:divBdr>
    </w:div>
    <w:div w:id="1023214137">
      <w:bodyDiv w:val="1"/>
      <w:marLeft w:val="0"/>
      <w:marRight w:val="0"/>
      <w:marTop w:val="0"/>
      <w:marBottom w:val="0"/>
      <w:divBdr>
        <w:top w:val="none" w:sz="0" w:space="0" w:color="auto"/>
        <w:left w:val="none" w:sz="0" w:space="0" w:color="auto"/>
        <w:bottom w:val="none" w:sz="0" w:space="0" w:color="auto"/>
        <w:right w:val="none" w:sz="0" w:space="0" w:color="auto"/>
      </w:divBdr>
    </w:div>
    <w:div w:id="1037199122">
      <w:bodyDiv w:val="1"/>
      <w:marLeft w:val="0"/>
      <w:marRight w:val="0"/>
      <w:marTop w:val="0"/>
      <w:marBottom w:val="0"/>
      <w:divBdr>
        <w:top w:val="none" w:sz="0" w:space="0" w:color="auto"/>
        <w:left w:val="none" w:sz="0" w:space="0" w:color="auto"/>
        <w:bottom w:val="none" w:sz="0" w:space="0" w:color="auto"/>
        <w:right w:val="none" w:sz="0" w:space="0" w:color="auto"/>
      </w:divBdr>
    </w:div>
    <w:div w:id="1058824011">
      <w:bodyDiv w:val="1"/>
      <w:marLeft w:val="0"/>
      <w:marRight w:val="0"/>
      <w:marTop w:val="0"/>
      <w:marBottom w:val="0"/>
      <w:divBdr>
        <w:top w:val="none" w:sz="0" w:space="0" w:color="auto"/>
        <w:left w:val="none" w:sz="0" w:space="0" w:color="auto"/>
        <w:bottom w:val="none" w:sz="0" w:space="0" w:color="auto"/>
        <w:right w:val="none" w:sz="0" w:space="0" w:color="auto"/>
      </w:divBdr>
    </w:div>
    <w:div w:id="1066219094">
      <w:bodyDiv w:val="1"/>
      <w:marLeft w:val="0"/>
      <w:marRight w:val="0"/>
      <w:marTop w:val="0"/>
      <w:marBottom w:val="0"/>
      <w:divBdr>
        <w:top w:val="none" w:sz="0" w:space="0" w:color="auto"/>
        <w:left w:val="none" w:sz="0" w:space="0" w:color="auto"/>
        <w:bottom w:val="none" w:sz="0" w:space="0" w:color="auto"/>
        <w:right w:val="none" w:sz="0" w:space="0" w:color="auto"/>
      </w:divBdr>
    </w:div>
    <w:div w:id="1141580430">
      <w:bodyDiv w:val="1"/>
      <w:marLeft w:val="0"/>
      <w:marRight w:val="0"/>
      <w:marTop w:val="0"/>
      <w:marBottom w:val="0"/>
      <w:divBdr>
        <w:top w:val="none" w:sz="0" w:space="0" w:color="auto"/>
        <w:left w:val="none" w:sz="0" w:space="0" w:color="auto"/>
        <w:bottom w:val="none" w:sz="0" w:space="0" w:color="auto"/>
        <w:right w:val="none" w:sz="0" w:space="0" w:color="auto"/>
      </w:divBdr>
    </w:div>
    <w:div w:id="1146699917">
      <w:bodyDiv w:val="1"/>
      <w:marLeft w:val="0"/>
      <w:marRight w:val="0"/>
      <w:marTop w:val="0"/>
      <w:marBottom w:val="0"/>
      <w:divBdr>
        <w:top w:val="none" w:sz="0" w:space="0" w:color="auto"/>
        <w:left w:val="none" w:sz="0" w:space="0" w:color="auto"/>
        <w:bottom w:val="none" w:sz="0" w:space="0" w:color="auto"/>
        <w:right w:val="none" w:sz="0" w:space="0" w:color="auto"/>
      </w:divBdr>
    </w:div>
    <w:div w:id="1159466214">
      <w:bodyDiv w:val="1"/>
      <w:marLeft w:val="0"/>
      <w:marRight w:val="0"/>
      <w:marTop w:val="0"/>
      <w:marBottom w:val="0"/>
      <w:divBdr>
        <w:top w:val="none" w:sz="0" w:space="0" w:color="auto"/>
        <w:left w:val="none" w:sz="0" w:space="0" w:color="auto"/>
        <w:bottom w:val="none" w:sz="0" w:space="0" w:color="auto"/>
        <w:right w:val="none" w:sz="0" w:space="0" w:color="auto"/>
      </w:divBdr>
    </w:div>
    <w:div w:id="1186166880">
      <w:bodyDiv w:val="1"/>
      <w:marLeft w:val="0"/>
      <w:marRight w:val="0"/>
      <w:marTop w:val="0"/>
      <w:marBottom w:val="0"/>
      <w:divBdr>
        <w:top w:val="none" w:sz="0" w:space="0" w:color="auto"/>
        <w:left w:val="none" w:sz="0" w:space="0" w:color="auto"/>
        <w:bottom w:val="none" w:sz="0" w:space="0" w:color="auto"/>
        <w:right w:val="none" w:sz="0" w:space="0" w:color="auto"/>
      </w:divBdr>
    </w:div>
    <w:div w:id="1198811961">
      <w:bodyDiv w:val="1"/>
      <w:marLeft w:val="0"/>
      <w:marRight w:val="0"/>
      <w:marTop w:val="0"/>
      <w:marBottom w:val="0"/>
      <w:divBdr>
        <w:top w:val="none" w:sz="0" w:space="0" w:color="auto"/>
        <w:left w:val="none" w:sz="0" w:space="0" w:color="auto"/>
        <w:bottom w:val="none" w:sz="0" w:space="0" w:color="auto"/>
        <w:right w:val="none" w:sz="0" w:space="0" w:color="auto"/>
      </w:divBdr>
    </w:div>
    <w:div w:id="1200125270">
      <w:bodyDiv w:val="1"/>
      <w:marLeft w:val="0"/>
      <w:marRight w:val="0"/>
      <w:marTop w:val="0"/>
      <w:marBottom w:val="0"/>
      <w:divBdr>
        <w:top w:val="none" w:sz="0" w:space="0" w:color="auto"/>
        <w:left w:val="none" w:sz="0" w:space="0" w:color="auto"/>
        <w:bottom w:val="none" w:sz="0" w:space="0" w:color="auto"/>
        <w:right w:val="none" w:sz="0" w:space="0" w:color="auto"/>
      </w:divBdr>
    </w:div>
    <w:div w:id="1207524102">
      <w:bodyDiv w:val="1"/>
      <w:marLeft w:val="0"/>
      <w:marRight w:val="0"/>
      <w:marTop w:val="0"/>
      <w:marBottom w:val="0"/>
      <w:divBdr>
        <w:top w:val="none" w:sz="0" w:space="0" w:color="auto"/>
        <w:left w:val="none" w:sz="0" w:space="0" w:color="auto"/>
        <w:bottom w:val="none" w:sz="0" w:space="0" w:color="auto"/>
        <w:right w:val="none" w:sz="0" w:space="0" w:color="auto"/>
      </w:divBdr>
    </w:div>
    <w:div w:id="1216089391">
      <w:bodyDiv w:val="1"/>
      <w:marLeft w:val="0"/>
      <w:marRight w:val="0"/>
      <w:marTop w:val="0"/>
      <w:marBottom w:val="0"/>
      <w:divBdr>
        <w:top w:val="none" w:sz="0" w:space="0" w:color="auto"/>
        <w:left w:val="none" w:sz="0" w:space="0" w:color="auto"/>
        <w:bottom w:val="none" w:sz="0" w:space="0" w:color="auto"/>
        <w:right w:val="none" w:sz="0" w:space="0" w:color="auto"/>
      </w:divBdr>
    </w:div>
    <w:div w:id="1227573896">
      <w:bodyDiv w:val="1"/>
      <w:marLeft w:val="0"/>
      <w:marRight w:val="0"/>
      <w:marTop w:val="0"/>
      <w:marBottom w:val="0"/>
      <w:divBdr>
        <w:top w:val="none" w:sz="0" w:space="0" w:color="auto"/>
        <w:left w:val="none" w:sz="0" w:space="0" w:color="auto"/>
        <w:bottom w:val="none" w:sz="0" w:space="0" w:color="auto"/>
        <w:right w:val="none" w:sz="0" w:space="0" w:color="auto"/>
      </w:divBdr>
    </w:div>
    <w:div w:id="1227692229">
      <w:bodyDiv w:val="1"/>
      <w:marLeft w:val="0"/>
      <w:marRight w:val="0"/>
      <w:marTop w:val="0"/>
      <w:marBottom w:val="0"/>
      <w:divBdr>
        <w:top w:val="none" w:sz="0" w:space="0" w:color="auto"/>
        <w:left w:val="none" w:sz="0" w:space="0" w:color="auto"/>
        <w:bottom w:val="none" w:sz="0" w:space="0" w:color="auto"/>
        <w:right w:val="none" w:sz="0" w:space="0" w:color="auto"/>
      </w:divBdr>
    </w:div>
    <w:div w:id="1229147573">
      <w:bodyDiv w:val="1"/>
      <w:marLeft w:val="0"/>
      <w:marRight w:val="0"/>
      <w:marTop w:val="0"/>
      <w:marBottom w:val="0"/>
      <w:divBdr>
        <w:top w:val="none" w:sz="0" w:space="0" w:color="auto"/>
        <w:left w:val="none" w:sz="0" w:space="0" w:color="auto"/>
        <w:bottom w:val="none" w:sz="0" w:space="0" w:color="auto"/>
        <w:right w:val="none" w:sz="0" w:space="0" w:color="auto"/>
      </w:divBdr>
    </w:div>
    <w:div w:id="1246260258">
      <w:bodyDiv w:val="1"/>
      <w:marLeft w:val="0"/>
      <w:marRight w:val="0"/>
      <w:marTop w:val="0"/>
      <w:marBottom w:val="0"/>
      <w:divBdr>
        <w:top w:val="none" w:sz="0" w:space="0" w:color="auto"/>
        <w:left w:val="none" w:sz="0" w:space="0" w:color="auto"/>
        <w:bottom w:val="none" w:sz="0" w:space="0" w:color="auto"/>
        <w:right w:val="none" w:sz="0" w:space="0" w:color="auto"/>
      </w:divBdr>
    </w:div>
    <w:div w:id="1265724947">
      <w:bodyDiv w:val="1"/>
      <w:marLeft w:val="0"/>
      <w:marRight w:val="0"/>
      <w:marTop w:val="0"/>
      <w:marBottom w:val="0"/>
      <w:divBdr>
        <w:top w:val="none" w:sz="0" w:space="0" w:color="auto"/>
        <w:left w:val="none" w:sz="0" w:space="0" w:color="auto"/>
        <w:bottom w:val="none" w:sz="0" w:space="0" w:color="auto"/>
        <w:right w:val="none" w:sz="0" w:space="0" w:color="auto"/>
      </w:divBdr>
    </w:div>
    <w:div w:id="1301420725">
      <w:bodyDiv w:val="1"/>
      <w:marLeft w:val="0"/>
      <w:marRight w:val="0"/>
      <w:marTop w:val="0"/>
      <w:marBottom w:val="0"/>
      <w:divBdr>
        <w:top w:val="none" w:sz="0" w:space="0" w:color="auto"/>
        <w:left w:val="none" w:sz="0" w:space="0" w:color="auto"/>
        <w:bottom w:val="none" w:sz="0" w:space="0" w:color="auto"/>
        <w:right w:val="none" w:sz="0" w:space="0" w:color="auto"/>
      </w:divBdr>
    </w:div>
    <w:div w:id="1322081217">
      <w:bodyDiv w:val="1"/>
      <w:marLeft w:val="0"/>
      <w:marRight w:val="0"/>
      <w:marTop w:val="0"/>
      <w:marBottom w:val="0"/>
      <w:divBdr>
        <w:top w:val="none" w:sz="0" w:space="0" w:color="auto"/>
        <w:left w:val="none" w:sz="0" w:space="0" w:color="auto"/>
        <w:bottom w:val="none" w:sz="0" w:space="0" w:color="auto"/>
        <w:right w:val="none" w:sz="0" w:space="0" w:color="auto"/>
      </w:divBdr>
    </w:div>
    <w:div w:id="1326930069">
      <w:bodyDiv w:val="1"/>
      <w:marLeft w:val="0"/>
      <w:marRight w:val="0"/>
      <w:marTop w:val="0"/>
      <w:marBottom w:val="0"/>
      <w:divBdr>
        <w:top w:val="none" w:sz="0" w:space="0" w:color="auto"/>
        <w:left w:val="none" w:sz="0" w:space="0" w:color="auto"/>
        <w:bottom w:val="none" w:sz="0" w:space="0" w:color="auto"/>
        <w:right w:val="none" w:sz="0" w:space="0" w:color="auto"/>
      </w:divBdr>
    </w:div>
    <w:div w:id="1334213813">
      <w:bodyDiv w:val="1"/>
      <w:marLeft w:val="0"/>
      <w:marRight w:val="0"/>
      <w:marTop w:val="0"/>
      <w:marBottom w:val="0"/>
      <w:divBdr>
        <w:top w:val="none" w:sz="0" w:space="0" w:color="auto"/>
        <w:left w:val="none" w:sz="0" w:space="0" w:color="auto"/>
        <w:bottom w:val="none" w:sz="0" w:space="0" w:color="auto"/>
        <w:right w:val="none" w:sz="0" w:space="0" w:color="auto"/>
      </w:divBdr>
    </w:div>
    <w:div w:id="1347707655">
      <w:bodyDiv w:val="1"/>
      <w:marLeft w:val="0"/>
      <w:marRight w:val="0"/>
      <w:marTop w:val="0"/>
      <w:marBottom w:val="0"/>
      <w:divBdr>
        <w:top w:val="none" w:sz="0" w:space="0" w:color="auto"/>
        <w:left w:val="none" w:sz="0" w:space="0" w:color="auto"/>
        <w:bottom w:val="none" w:sz="0" w:space="0" w:color="auto"/>
        <w:right w:val="none" w:sz="0" w:space="0" w:color="auto"/>
      </w:divBdr>
    </w:div>
    <w:div w:id="1366324729">
      <w:bodyDiv w:val="1"/>
      <w:marLeft w:val="0"/>
      <w:marRight w:val="0"/>
      <w:marTop w:val="0"/>
      <w:marBottom w:val="0"/>
      <w:divBdr>
        <w:top w:val="none" w:sz="0" w:space="0" w:color="auto"/>
        <w:left w:val="none" w:sz="0" w:space="0" w:color="auto"/>
        <w:bottom w:val="none" w:sz="0" w:space="0" w:color="auto"/>
        <w:right w:val="none" w:sz="0" w:space="0" w:color="auto"/>
      </w:divBdr>
    </w:div>
    <w:div w:id="1396661465">
      <w:bodyDiv w:val="1"/>
      <w:marLeft w:val="0"/>
      <w:marRight w:val="0"/>
      <w:marTop w:val="0"/>
      <w:marBottom w:val="0"/>
      <w:divBdr>
        <w:top w:val="none" w:sz="0" w:space="0" w:color="auto"/>
        <w:left w:val="none" w:sz="0" w:space="0" w:color="auto"/>
        <w:bottom w:val="none" w:sz="0" w:space="0" w:color="auto"/>
        <w:right w:val="none" w:sz="0" w:space="0" w:color="auto"/>
      </w:divBdr>
    </w:div>
    <w:div w:id="1410343923">
      <w:bodyDiv w:val="1"/>
      <w:marLeft w:val="0"/>
      <w:marRight w:val="0"/>
      <w:marTop w:val="0"/>
      <w:marBottom w:val="0"/>
      <w:divBdr>
        <w:top w:val="none" w:sz="0" w:space="0" w:color="auto"/>
        <w:left w:val="none" w:sz="0" w:space="0" w:color="auto"/>
        <w:bottom w:val="none" w:sz="0" w:space="0" w:color="auto"/>
        <w:right w:val="none" w:sz="0" w:space="0" w:color="auto"/>
      </w:divBdr>
    </w:div>
    <w:div w:id="1413350768">
      <w:bodyDiv w:val="1"/>
      <w:marLeft w:val="0"/>
      <w:marRight w:val="0"/>
      <w:marTop w:val="0"/>
      <w:marBottom w:val="0"/>
      <w:divBdr>
        <w:top w:val="none" w:sz="0" w:space="0" w:color="auto"/>
        <w:left w:val="none" w:sz="0" w:space="0" w:color="auto"/>
        <w:bottom w:val="none" w:sz="0" w:space="0" w:color="auto"/>
        <w:right w:val="none" w:sz="0" w:space="0" w:color="auto"/>
      </w:divBdr>
    </w:div>
    <w:div w:id="1419909704">
      <w:bodyDiv w:val="1"/>
      <w:marLeft w:val="0"/>
      <w:marRight w:val="0"/>
      <w:marTop w:val="0"/>
      <w:marBottom w:val="0"/>
      <w:divBdr>
        <w:top w:val="none" w:sz="0" w:space="0" w:color="auto"/>
        <w:left w:val="none" w:sz="0" w:space="0" w:color="auto"/>
        <w:bottom w:val="none" w:sz="0" w:space="0" w:color="auto"/>
        <w:right w:val="none" w:sz="0" w:space="0" w:color="auto"/>
      </w:divBdr>
    </w:div>
    <w:div w:id="1438331227">
      <w:bodyDiv w:val="1"/>
      <w:marLeft w:val="0"/>
      <w:marRight w:val="0"/>
      <w:marTop w:val="0"/>
      <w:marBottom w:val="0"/>
      <w:divBdr>
        <w:top w:val="none" w:sz="0" w:space="0" w:color="auto"/>
        <w:left w:val="none" w:sz="0" w:space="0" w:color="auto"/>
        <w:bottom w:val="none" w:sz="0" w:space="0" w:color="auto"/>
        <w:right w:val="none" w:sz="0" w:space="0" w:color="auto"/>
      </w:divBdr>
    </w:div>
    <w:div w:id="1439645554">
      <w:bodyDiv w:val="1"/>
      <w:marLeft w:val="0"/>
      <w:marRight w:val="0"/>
      <w:marTop w:val="0"/>
      <w:marBottom w:val="0"/>
      <w:divBdr>
        <w:top w:val="none" w:sz="0" w:space="0" w:color="auto"/>
        <w:left w:val="none" w:sz="0" w:space="0" w:color="auto"/>
        <w:bottom w:val="none" w:sz="0" w:space="0" w:color="auto"/>
        <w:right w:val="none" w:sz="0" w:space="0" w:color="auto"/>
      </w:divBdr>
    </w:div>
    <w:div w:id="1443450715">
      <w:bodyDiv w:val="1"/>
      <w:marLeft w:val="0"/>
      <w:marRight w:val="0"/>
      <w:marTop w:val="0"/>
      <w:marBottom w:val="0"/>
      <w:divBdr>
        <w:top w:val="none" w:sz="0" w:space="0" w:color="auto"/>
        <w:left w:val="none" w:sz="0" w:space="0" w:color="auto"/>
        <w:bottom w:val="none" w:sz="0" w:space="0" w:color="auto"/>
        <w:right w:val="none" w:sz="0" w:space="0" w:color="auto"/>
      </w:divBdr>
    </w:div>
    <w:div w:id="1452700077">
      <w:bodyDiv w:val="1"/>
      <w:marLeft w:val="0"/>
      <w:marRight w:val="0"/>
      <w:marTop w:val="0"/>
      <w:marBottom w:val="0"/>
      <w:divBdr>
        <w:top w:val="none" w:sz="0" w:space="0" w:color="auto"/>
        <w:left w:val="none" w:sz="0" w:space="0" w:color="auto"/>
        <w:bottom w:val="none" w:sz="0" w:space="0" w:color="auto"/>
        <w:right w:val="none" w:sz="0" w:space="0" w:color="auto"/>
      </w:divBdr>
    </w:div>
    <w:div w:id="1467817994">
      <w:bodyDiv w:val="1"/>
      <w:marLeft w:val="0"/>
      <w:marRight w:val="0"/>
      <w:marTop w:val="0"/>
      <w:marBottom w:val="0"/>
      <w:divBdr>
        <w:top w:val="none" w:sz="0" w:space="0" w:color="auto"/>
        <w:left w:val="none" w:sz="0" w:space="0" w:color="auto"/>
        <w:bottom w:val="none" w:sz="0" w:space="0" w:color="auto"/>
        <w:right w:val="none" w:sz="0" w:space="0" w:color="auto"/>
      </w:divBdr>
    </w:div>
    <w:div w:id="1470590878">
      <w:bodyDiv w:val="1"/>
      <w:marLeft w:val="0"/>
      <w:marRight w:val="0"/>
      <w:marTop w:val="0"/>
      <w:marBottom w:val="0"/>
      <w:divBdr>
        <w:top w:val="none" w:sz="0" w:space="0" w:color="auto"/>
        <w:left w:val="none" w:sz="0" w:space="0" w:color="auto"/>
        <w:bottom w:val="none" w:sz="0" w:space="0" w:color="auto"/>
        <w:right w:val="none" w:sz="0" w:space="0" w:color="auto"/>
      </w:divBdr>
    </w:div>
    <w:div w:id="1511217470">
      <w:bodyDiv w:val="1"/>
      <w:marLeft w:val="0"/>
      <w:marRight w:val="0"/>
      <w:marTop w:val="0"/>
      <w:marBottom w:val="0"/>
      <w:divBdr>
        <w:top w:val="none" w:sz="0" w:space="0" w:color="auto"/>
        <w:left w:val="none" w:sz="0" w:space="0" w:color="auto"/>
        <w:bottom w:val="none" w:sz="0" w:space="0" w:color="auto"/>
        <w:right w:val="none" w:sz="0" w:space="0" w:color="auto"/>
      </w:divBdr>
    </w:div>
    <w:div w:id="1516530835">
      <w:bodyDiv w:val="1"/>
      <w:marLeft w:val="0"/>
      <w:marRight w:val="0"/>
      <w:marTop w:val="0"/>
      <w:marBottom w:val="0"/>
      <w:divBdr>
        <w:top w:val="none" w:sz="0" w:space="0" w:color="auto"/>
        <w:left w:val="none" w:sz="0" w:space="0" w:color="auto"/>
        <w:bottom w:val="none" w:sz="0" w:space="0" w:color="auto"/>
        <w:right w:val="none" w:sz="0" w:space="0" w:color="auto"/>
      </w:divBdr>
    </w:div>
    <w:div w:id="1519806795">
      <w:bodyDiv w:val="1"/>
      <w:marLeft w:val="0"/>
      <w:marRight w:val="0"/>
      <w:marTop w:val="0"/>
      <w:marBottom w:val="0"/>
      <w:divBdr>
        <w:top w:val="none" w:sz="0" w:space="0" w:color="auto"/>
        <w:left w:val="none" w:sz="0" w:space="0" w:color="auto"/>
        <w:bottom w:val="none" w:sz="0" w:space="0" w:color="auto"/>
        <w:right w:val="none" w:sz="0" w:space="0" w:color="auto"/>
      </w:divBdr>
    </w:div>
    <w:div w:id="1548763345">
      <w:bodyDiv w:val="1"/>
      <w:marLeft w:val="0"/>
      <w:marRight w:val="0"/>
      <w:marTop w:val="0"/>
      <w:marBottom w:val="0"/>
      <w:divBdr>
        <w:top w:val="none" w:sz="0" w:space="0" w:color="auto"/>
        <w:left w:val="none" w:sz="0" w:space="0" w:color="auto"/>
        <w:bottom w:val="none" w:sz="0" w:space="0" w:color="auto"/>
        <w:right w:val="none" w:sz="0" w:space="0" w:color="auto"/>
      </w:divBdr>
    </w:div>
    <w:div w:id="1552039431">
      <w:bodyDiv w:val="1"/>
      <w:marLeft w:val="0"/>
      <w:marRight w:val="0"/>
      <w:marTop w:val="0"/>
      <w:marBottom w:val="0"/>
      <w:divBdr>
        <w:top w:val="none" w:sz="0" w:space="0" w:color="auto"/>
        <w:left w:val="none" w:sz="0" w:space="0" w:color="auto"/>
        <w:bottom w:val="none" w:sz="0" w:space="0" w:color="auto"/>
        <w:right w:val="none" w:sz="0" w:space="0" w:color="auto"/>
      </w:divBdr>
    </w:div>
    <w:div w:id="1569684073">
      <w:bodyDiv w:val="1"/>
      <w:marLeft w:val="0"/>
      <w:marRight w:val="0"/>
      <w:marTop w:val="0"/>
      <w:marBottom w:val="0"/>
      <w:divBdr>
        <w:top w:val="none" w:sz="0" w:space="0" w:color="auto"/>
        <w:left w:val="none" w:sz="0" w:space="0" w:color="auto"/>
        <w:bottom w:val="none" w:sz="0" w:space="0" w:color="auto"/>
        <w:right w:val="none" w:sz="0" w:space="0" w:color="auto"/>
      </w:divBdr>
    </w:div>
    <w:div w:id="1572152365">
      <w:bodyDiv w:val="1"/>
      <w:marLeft w:val="0"/>
      <w:marRight w:val="0"/>
      <w:marTop w:val="0"/>
      <w:marBottom w:val="0"/>
      <w:divBdr>
        <w:top w:val="none" w:sz="0" w:space="0" w:color="auto"/>
        <w:left w:val="none" w:sz="0" w:space="0" w:color="auto"/>
        <w:bottom w:val="none" w:sz="0" w:space="0" w:color="auto"/>
        <w:right w:val="none" w:sz="0" w:space="0" w:color="auto"/>
      </w:divBdr>
    </w:div>
    <w:div w:id="1577006949">
      <w:bodyDiv w:val="1"/>
      <w:marLeft w:val="0"/>
      <w:marRight w:val="0"/>
      <w:marTop w:val="0"/>
      <w:marBottom w:val="0"/>
      <w:divBdr>
        <w:top w:val="none" w:sz="0" w:space="0" w:color="auto"/>
        <w:left w:val="none" w:sz="0" w:space="0" w:color="auto"/>
        <w:bottom w:val="none" w:sz="0" w:space="0" w:color="auto"/>
        <w:right w:val="none" w:sz="0" w:space="0" w:color="auto"/>
      </w:divBdr>
    </w:div>
    <w:div w:id="1581721332">
      <w:bodyDiv w:val="1"/>
      <w:marLeft w:val="0"/>
      <w:marRight w:val="0"/>
      <w:marTop w:val="0"/>
      <w:marBottom w:val="0"/>
      <w:divBdr>
        <w:top w:val="none" w:sz="0" w:space="0" w:color="auto"/>
        <w:left w:val="none" w:sz="0" w:space="0" w:color="auto"/>
        <w:bottom w:val="none" w:sz="0" w:space="0" w:color="auto"/>
        <w:right w:val="none" w:sz="0" w:space="0" w:color="auto"/>
      </w:divBdr>
    </w:div>
    <w:div w:id="1590505234">
      <w:bodyDiv w:val="1"/>
      <w:marLeft w:val="0"/>
      <w:marRight w:val="0"/>
      <w:marTop w:val="0"/>
      <w:marBottom w:val="0"/>
      <w:divBdr>
        <w:top w:val="none" w:sz="0" w:space="0" w:color="auto"/>
        <w:left w:val="none" w:sz="0" w:space="0" w:color="auto"/>
        <w:bottom w:val="none" w:sz="0" w:space="0" w:color="auto"/>
        <w:right w:val="none" w:sz="0" w:space="0" w:color="auto"/>
      </w:divBdr>
    </w:div>
    <w:div w:id="1621377124">
      <w:bodyDiv w:val="1"/>
      <w:marLeft w:val="0"/>
      <w:marRight w:val="0"/>
      <w:marTop w:val="0"/>
      <w:marBottom w:val="0"/>
      <w:divBdr>
        <w:top w:val="none" w:sz="0" w:space="0" w:color="auto"/>
        <w:left w:val="none" w:sz="0" w:space="0" w:color="auto"/>
        <w:bottom w:val="none" w:sz="0" w:space="0" w:color="auto"/>
        <w:right w:val="none" w:sz="0" w:space="0" w:color="auto"/>
      </w:divBdr>
    </w:div>
    <w:div w:id="1626814633">
      <w:bodyDiv w:val="1"/>
      <w:marLeft w:val="0"/>
      <w:marRight w:val="0"/>
      <w:marTop w:val="0"/>
      <w:marBottom w:val="0"/>
      <w:divBdr>
        <w:top w:val="none" w:sz="0" w:space="0" w:color="auto"/>
        <w:left w:val="none" w:sz="0" w:space="0" w:color="auto"/>
        <w:bottom w:val="none" w:sz="0" w:space="0" w:color="auto"/>
        <w:right w:val="none" w:sz="0" w:space="0" w:color="auto"/>
      </w:divBdr>
    </w:div>
    <w:div w:id="1657224219">
      <w:bodyDiv w:val="1"/>
      <w:marLeft w:val="0"/>
      <w:marRight w:val="0"/>
      <w:marTop w:val="0"/>
      <w:marBottom w:val="0"/>
      <w:divBdr>
        <w:top w:val="none" w:sz="0" w:space="0" w:color="auto"/>
        <w:left w:val="none" w:sz="0" w:space="0" w:color="auto"/>
        <w:bottom w:val="none" w:sz="0" w:space="0" w:color="auto"/>
        <w:right w:val="none" w:sz="0" w:space="0" w:color="auto"/>
      </w:divBdr>
    </w:div>
    <w:div w:id="1659993767">
      <w:bodyDiv w:val="1"/>
      <w:marLeft w:val="0"/>
      <w:marRight w:val="0"/>
      <w:marTop w:val="0"/>
      <w:marBottom w:val="0"/>
      <w:divBdr>
        <w:top w:val="none" w:sz="0" w:space="0" w:color="auto"/>
        <w:left w:val="none" w:sz="0" w:space="0" w:color="auto"/>
        <w:bottom w:val="none" w:sz="0" w:space="0" w:color="auto"/>
        <w:right w:val="none" w:sz="0" w:space="0" w:color="auto"/>
      </w:divBdr>
    </w:div>
    <w:div w:id="1660694120">
      <w:bodyDiv w:val="1"/>
      <w:marLeft w:val="0"/>
      <w:marRight w:val="0"/>
      <w:marTop w:val="0"/>
      <w:marBottom w:val="0"/>
      <w:divBdr>
        <w:top w:val="none" w:sz="0" w:space="0" w:color="auto"/>
        <w:left w:val="none" w:sz="0" w:space="0" w:color="auto"/>
        <w:bottom w:val="none" w:sz="0" w:space="0" w:color="auto"/>
        <w:right w:val="none" w:sz="0" w:space="0" w:color="auto"/>
      </w:divBdr>
    </w:div>
    <w:div w:id="1672373566">
      <w:bodyDiv w:val="1"/>
      <w:marLeft w:val="0"/>
      <w:marRight w:val="0"/>
      <w:marTop w:val="0"/>
      <w:marBottom w:val="0"/>
      <w:divBdr>
        <w:top w:val="none" w:sz="0" w:space="0" w:color="auto"/>
        <w:left w:val="none" w:sz="0" w:space="0" w:color="auto"/>
        <w:bottom w:val="none" w:sz="0" w:space="0" w:color="auto"/>
        <w:right w:val="none" w:sz="0" w:space="0" w:color="auto"/>
      </w:divBdr>
    </w:div>
    <w:div w:id="1676759451">
      <w:bodyDiv w:val="1"/>
      <w:marLeft w:val="0"/>
      <w:marRight w:val="0"/>
      <w:marTop w:val="0"/>
      <w:marBottom w:val="0"/>
      <w:divBdr>
        <w:top w:val="none" w:sz="0" w:space="0" w:color="auto"/>
        <w:left w:val="none" w:sz="0" w:space="0" w:color="auto"/>
        <w:bottom w:val="none" w:sz="0" w:space="0" w:color="auto"/>
        <w:right w:val="none" w:sz="0" w:space="0" w:color="auto"/>
      </w:divBdr>
    </w:div>
    <w:div w:id="1683513320">
      <w:bodyDiv w:val="1"/>
      <w:marLeft w:val="0"/>
      <w:marRight w:val="0"/>
      <w:marTop w:val="0"/>
      <w:marBottom w:val="0"/>
      <w:divBdr>
        <w:top w:val="none" w:sz="0" w:space="0" w:color="auto"/>
        <w:left w:val="none" w:sz="0" w:space="0" w:color="auto"/>
        <w:bottom w:val="none" w:sz="0" w:space="0" w:color="auto"/>
        <w:right w:val="none" w:sz="0" w:space="0" w:color="auto"/>
      </w:divBdr>
    </w:div>
    <w:div w:id="1720662622">
      <w:bodyDiv w:val="1"/>
      <w:marLeft w:val="0"/>
      <w:marRight w:val="0"/>
      <w:marTop w:val="0"/>
      <w:marBottom w:val="0"/>
      <w:divBdr>
        <w:top w:val="none" w:sz="0" w:space="0" w:color="auto"/>
        <w:left w:val="none" w:sz="0" w:space="0" w:color="auto"/>
        <w:bottom w:val="none" w:sz="0" w:space="0" w:color="auto"/>
        <w:right w:val="none" w:sz="0" w:space="0" w:color="auto"/>
      </w:divBdr>
    </w:div>
    <w:div w:id="1741757224">
      <w:bodyDiv w:val="1"/>
      <w:marLeft w:val="0"/>
      <w:marRight w:val="0"/>
      <w:marTop w:val="0"/>
      <w:marBottom w:val="0"/>
      <w:divBdr>
        <w:top w:val="none" w:sz="0" w:space="0" w:color="auto"/>
        <w:left w:val="none" w:sz="0" w:space="0" w:color="auto"/>
        <w:bottom w:val="none" w:sz="0" w:space="0" w:color="auto"/>
        <w:right w:val="none" w:sz="0" w:space="0" w:color="auto"/>
      </w:divBdr>
    </w:div>
    <w:div w:id="1745102149">
      <w:bodyDiv w:val="1"/>
      <w:marLeft w:val="0"/>
      <w:marRight w:val="0"/>
      <w:marTop w:val="0"/>
      <w:marBottom w:val="0"/>
      <w:divBdr>
        <w:top w:val="none" w:sz="0" w:space="0" w:color="auto"/>
        <w:left w:val="none" w:sz="0" w:space="0" w:color="auto"/>
        <w:bottom w:val="none" w:sz="0" w:space="0" w:color="auto"/>
        <w:right w:val="none" w:sz="0" w:space="0" w:color="auto"/>
      </w:divBdr>
    </w:div>
    <w:div w:id="1748573574">
      <w:bodyDiv w:val="1"/>
      <w:marLeft w:val="0"/>
      <w:marRight w:val="0"/>
      <w:marTop w:val="0"/>
      <w:marBottom w:val="0"/>
      <w:divBdr>
        <w:top w:val="none" w:sz="0" w:space="0" w:color="auto"/>
        <w:left w:val="none" w:sz="0" w:space="0" w:color="auto"/>
        <w:bottom w:val="none" w:sz="0" w:space="0" w:color="auto"/>
        <w:right w:val="none" w:sz="0" w:space="0" w:color="auto"/>
      </w:divBdr>
    </w:div>
    <w:div w:id="1779254853">
      <w:bodyDiv w:val="1"/>
      <w:marLeft w:val="0"/>
      <w:marRight w:val="0"/>
      <w:marTop w:val="0"/>
      <w:marBottom w:val="0"/>
      <w:divBdr>
        <w:top w:val="none" w:sz="0" w:space="0" w:color="auto"/>
        <w:left w:val="none" w:sz="0" w:space="0" w:color="auto"/>
        <w:bottom w:val="none" w:sz="0" w:space="0" w:color="auto"/>
        <w:right w:val="none" w:sz="0" w:space="0" w:color="auto"/>
      </w:divBdr>
    </w:div>
    <w:div w:id="1787851129">
      <w:bodyDiv w:val="1"/>
      <w:marLeft w:val="0"/>
      <w:marRight w:val="0"/>
      <w:marTop w:val="0"/>
      <w:marBottom w:val="0"/>
      <w:divBdr>
        <w:top w:val="none" w:sz="0" w:space="0" w:color="auto"/>
        <w:left w:val="none" w:sz="0" w:space="0" w:color="auto"/>
        <w:bottom w:val="none" w:sz="0" w:space="0" w:color="auto"/>
        <w:right w:val="none" w:sz="0" w:space="0" w:color="auto"/>
      </w:divBdr>
    </w:div>
    <w:div w:id="1821922779">
      <w:bodyDiv w:val="1"/>
      <w:marLeft w:val="0"/>
      <w:marRight w:val="0"/>
      <w:marTop w:val="0"/>
      <w:marBottom w:val="0"/>
      <w:divBdr>
        <w:top w:val="none" w:sz="0" w:space="0" w:color="auto"/>
        <w:left w:val="none" w:sz="0" w:space="0" w:color="auto"/>
        <w:bottom w:val="none" w:sz="0" w:space="0" w:color="auto"/>
        <w:right w:val="none" w:sz="0" w:space="0" w:color="auto"/>
      </w:divBdr>
    </w:div>
    <w:div w:id="1834491864">
      <w:bodyDiv w:val="1"/>
      <w:marLeft w:val="0"/>
      <w:marRight w:val="0"/>
      <w:marTop w:val="0"/>
      <w:marBottom w:val="0"/>
      <w:divBdr>
        <w:top w:val="none" w:sz="0" w:space="0" w:color="auto"/>
        <w:left w:val="none" w:sz="0" w:space="0" w:color="auto"/>
        <w:bottom w:val="none" w:sz="0" w:space="0" w:color="auto"/>
        <w:right w:val="none" w:sz="0" w:space="0" w:color="auto"/>
      </w:divBdr>
    </w:div>
    <w:div w:id="1836189321">
      <w:bodyDiv w:val="1"/>
      <w:marLeft w:val="0"/>
      <w:marRight w:val="0"/>
      <w:marTop w:val="0"/>
      <w:marBottom w:val="0"/>
      <w:divBdr>
        <w:top w:val="none" w:sz="0" w:space="0" w:color="auto"/>
        <w:left w:val="none" w:sz="0" w:space="0" w:color="auto"/>
        <w:bottom w:val="none" w:sz="0" w:space="0" w:color="auto"/>
        <w:right w:val="none" w:sz="0" w:space="0" w:color="auto"/>
      </w:divBdr>
    </w:div>
    <w:div w:id="1876190339">
      <w:bodyDiv w:val="1"/>
      <w:marLeft w:val="0"/>
      <w:marRight w:val="0"/>
      <w:marTop w:val="0"/>
      <w:marBottom w:val="0"/>
      <w:divBdr>
        <w:top w:val="none" w:sz="0" w:space="0" w:color="auto"/>
        <w:left w:val="none" w:sz="0" w:space="0" w:color="auto"/>
        <w:bottom w:val="none" w:sz="0" w:space="0" w:color="auto"/>
        <w:right w:val="none" w:sz="0" w:space="0" w:color="auto"/>
      </w:divBdr>
    </w:div>
    <w:div w:id="1894805114">
      <w:bodyDiv w:val="1"/>
      <w:marLeft w:val="0"/>
      <w:marRight w:val="0"/>
      <w:marTop w:val="0"/>
      <w:marBottom w:val="0"/>
      <w:divBdr>
        <w:top w:val="none" w:sz="0" w:space="0" w:color="auto"/>
        <w:left w:val="none" w:sz="0" w:space="0" w:color="auto"/>
        <w:bottom w:val="none" w:sz="0" w:space="0" w:color="auto"/>
        <w:right w:val="none" w:sz="0" w:space="0" w:color="auto"/>
      </w:divBdr>
    </w:div>
    <w:div w:id="1904095351">
      <w:bodyDiv w:val="1"/>
      <w:marLeft w:val="0"/>
      <w:marRight w:val="0"/>
      <w:marTop w:val="0"/>
      <w:marBottom w:val="0"/>
      <w:divBdr>
        <w:top w:val="none" w:sz="0" w:space="0" w:color="auto"/>
        <w:left w:val="none" w:sz="0" w:space="0" w:color="auto"/>
        <w:bottom w:val="none" w:sz="0" w:space="0" w:color="auto"/>
        <w:right w:val="none" w:sz="0" w:space="0" w:color="auto"/>
      </w:divBdr>
    </w:div>
    <w:div w:id="1918586028">
      <w:bodyDiv w:val="1"/>
      <w:marLeft w:val="0"/>
      <w:marRight w:val="0"/>
      <w:marTop w:val="0"/>
      <w:marBottom w:val="0"/>
      <w:divBdr>
        <w:top w:val="none" w:sz="0" w:space="0" w:color="auto"/>
        <w:left w:val="none" w:sz="0" w:space="0" w:color="auto"/>
        <w:bottom w:val="none" w:sz="0" w:space="0" w:color="auto"/>
        <w:right w:val="none" w:sz="0" w:space="0" w:color="auto"/>
      </w:divBdr>
    </w:div>
    <w:div w:id="1923639835">
      <w:bodyDiv w:val="1"/>
      <w:marLeft w:val="0"/>
      <w:marRight w:val="0"/>
      <w:marTop w:val="0"/>
      <w:marBottom w:val="0"/>
      <w:divBdr>
        <w:top w:val="none" w:sz="0" w:space="0" w:color="auto"/>
        <w:left w:val="none" w:sz="0" w:space="0" w:color="auto"/>
        <w:bottom w:val="none" w:sz="0" w:space="0" w:color="auto"/>
        <w:right w:val="none" w:sz="0" w:space="0" w:color="auto"/>
      </w:divBdr>
    </w:div>
    <w:div w:id="1960531851">
      <w:bodyDiv w:val="1"/>
      <w:marLeft w:val="0"/>
      <w:marRight w:val="0"/>
      <w:marTop w:val="0"/>
      <w:marBottom w:val="0"/>
      <w:divBdr>
        <w:top w:val="none" w:sz="0" w:space="0" w:color="auto"/>
        <w:left w:val="none" w:sz="0" w:space="0" w:color="auto"/>
        <w:bottom w:val="none" w:sz="0" w:space="0" w:color="auto"/>
        <w:right w:val="none" w:sz="0" w:space="0" w:color="auto"/>
      </w:divBdr>
    </w:div>
    <w:div w:id="1960842138">
      <w:bodyDiv w:val="1"/>
      <w:marLeft w:val="0"/>
      <w:marRight w:val="0"/>
      <w:marTop w:val="0"/>
      <w:marBottom w:val="0"/>
      <w:divBdr>
        <w:top w:val="none" w:sz="0" w:space="0" w:color="auto"/>
        <w:left w:val="none" w:sz="0" w:space="0" w:color="auto"/>
        <w:bottom w:val="none" w:sz="0" w:space="0" w:color="auto"/>
        <w:right w:val="none" w:sz="0" w:space="0" w:color="auto"/>
      </w:divBdr>
    </w:div>
    <w:div w:id="1965233324">
      <w:bodyDiv w:val="1"/>
      <w:marLeft w:val="0"/>
      <w:marRight w:val="0"/>
      <w:marTop w:val="0"/>
      <w:marBottom w:val="0"/>
      <w:divBdr>
        <w:top w:val="none" w:sz="0" w:space="0" w:color="auto"/>
        <w:left w:val="none" w:sz="0" w:space="0" w:color="auto"/>
        <w:bottom w:val="none" w:sz="0" w:space="0" w:color="auto"/>
        <w:right w:val="none" w:sz="0" w:space="0" w:color="auto"/>
      </w:divBdr>
    </w:div>
    <w:div w:id="1974796510">
      <w:bodyDiv w:val="1"/>
      <w:marLeft w:val="0"/>
      <w:marRight w:val="0"/>
      <w:marTop w:val="0"/>
      <w:marBottom w:val="0"/>
      <w:divBdr>
        <w:top w:val="none" w:sz="0" w:space="0" w:color="auto"/>
        <w:left w:val="none" w:sz="0" w:space="0" w:color="auto"/>
        <w:bottom w:val="none" w:sz="0" w:space="0" w:color="auto"/>
        <w:right w:val="none" w:sz="0" w:space="0" w:color="auto"/>
      </w:divBdr>
    </w:div>
    <w:div w:id="2000844601">
      <w:bodyDiv w:val="1"/>
      <w:marLeft w:val="0"/>
      <w:marRight w:val="0"/>
      <w:marTop w:val="0"/>
      <w:marBottom w:val="0"/>
      <w:divBdr>
        <w:top w:val="none" w:sz="0" w:space="0" w:color="auto"/>
        <w:left w:val="none" w:sz="0" w:space="0" w:color="auto"/>
        <w:bottom w:val="none" w:sz="0" w:space="0" w:color="auto"/>
        <w:right w:val="none" w:sz="0" w:space="0" w:color="auto"/>
      </w:divBdr>
    </w:div>
    <w:div w:id="2014910049">
      <w:bodyDiv w:val="1"/>
      <w:marLeft w:val="0"/>
      <w:marRight w:val="0"/>
      <w:marTop w:val="0"/>
      <w:marBottom w:val="0"/>
      <w:divBdr>
        <w:top w:val="none" w:sz="0" w:space="0" w:color="auto"/>
        <w:left w:val="none" w:sz="0" w:space="0" w:color="auto"/>
        <w:bottom w:val="none" w:sz="0" w:space="0" w:color="auto"/>
        <w:right w:val="none" w:sz="0" w:space="0" w:color="auto"/>
      </w:divBdr>
    </w:div>
    <w:div w:id="2020886210">
      <w:bodyDiv w:val="1"/>
      <w:marLeft w:val="0"/>
      <w:marRight w:val="0"/>
      <w:marTop w:val="0"/>
      <w:marBottom w:val="0"/>
      <w:divBdr>
        <w:top w:val="none" w:sz="0" w:space="0" w:color="auto"/>
        <w:left w:val="none" w:sz="0" w:space="0" w:color="auto"/>
        <w:bottom w:val="none" w:sz="0" w:space="0" w:color="auto"/>
        <w:right w:val="none" w:sz="0" w:space="0" w:color="auto"/>
      </w:divBdr>
    </w:div>
    <w:div w:id="2022537733">
      <w:bodyDiv w:val="1"/>
      <w:marLeft w:val="0"/>
      <w:marRight w:val="0"/>
      <w:marTop w:val="0"/>
      <w:marBottom w:val="0"/>
      <w:divBdr>
        <w:top w:val="none" w:sz="0" w:space="0" w:color="auto"/>
        <w:left w:val="none" w:sz="0" w:space="0" w:color="auto"/>
        <w:bottom w:val="none" w:sz="0" w:space="0" w:color="auto"/>
        <w:right w:val="none" w:sz="0" w:space="0" w:color="auto"/>
      </w:divBdr>
    </w:div>
    <w:div w:id="2030057801">
      <w:bodyDiv w:val="1"/>
      <w:marLeft w:val="0"/>
      <w:marRight w:val="0"/>
      <w:marTop w:val="0"/>
      <w:marBottom w:val="0"/>
      <w:divBdr>
        <w:top w:val="none" w:sz="0" w:space="0" w:color="auto"/>
        <w:left w:val="none" w:sz="0" w:space="0" w:color="auto"/>
        <w:bottom w:val="none" w:sz="0" w:space="0" w:color="auto"/>
        <w:right w:val="none" w:sz="0" w:space="0" w:color="auto"/>
      </w:divBdr>
    </w:div>
    <w:div w:id="2034107548">
      <w:bodyDiv w:val="1"/>
      <w:marLeft w:val="0"/>
      <w:marRight w:val="0"/>
      <w:marTop w:val="0"/>
      <w:marBottom w:val="0"/>
      <w:divBdr>
        <w:top w:val="none" w:sz="0" w:space="0" w:color="auto"/>
        <w:left w:val="none" w:sz="0" w:space="0" w:color="auto"/>
        <w:bottom w:val="none" w:sz="0" w:space="0" w:color="auto"/>
        <w:right w:val="none" w:sz="0" w:space="0" w:color="auto"/>
      </w:divBdr>
    </w:div>
    <w:div w:id="2035837048">
      <w:bodyDiv w:val="1"/>
      <w:marLeft w:val="0"/>
      <w:marRight w:val="0"/>
      <w:marTop w:val="0"/>
      <w:marBottom w:val="0"/>
      <w:divBdr>
        <w:top w:val="none" w:sz="0" w:space="0" w:color="auto"/>
        <w:left w:val="none" w:sz="0" w:space="0" w:color="auto"/>
        <w:bottom w:val="none" w:sz="0" w:space="0" w:color="auto"/>
        <w:right w:val="none" w:sz="0" w:space="0" w:color="auto"/>
      </w:divBdr>
    </w:div>
    <w:div w:id="2039887478">
      <w:bodyDiv w:val="1"/>
      <w:marLeft w:val="0"/>
      <w:marRight w:val="0"/>
      <w:marTop w:val="0"/>
      <w:marBottom w:val="0"/>
      <w:divBdr>
        <w:top w:val="none" w:sz="0" w:space="0" w:color="auto"/>
        <w:left w:val="none" w:sz="0" w:space="0" w:color="auto"/>
        <w:bottom w:val="none" w:sz="0" w:space="0" w:color="auto"/>
        <w:right w:val="none" w:sz="0" w:space="0" w:color="auto"/>
      </w:divBdr>
    </w:div>
    <w:div w:id="2061123088">
      <w:bodyDiv w:val="1"/>
      <w:marLeft w:val="0"/>
      <w:marRight w:val="0"/>
      <w:marTop w:val="0"/>
      <w:marBottom w:val="0"/>
      <w:divBdr>
        <w:top w:val="none" w:sz="0" w:space="0" w:color="auto"/>
        <w:left w:val="none" w:sz="0" w:space="0" w:color="auto"/>
        <w:bottom w:val="none" w:sz="0" w:space="0" w:color="auto"/>
        <w:right w:val="none" w:sz="0" w:space="0" w:color="auto"/>
      </w:divBdr>
    </w:div>
    <w:div w:id="2061662085">
      <w:bodyDiv w:val="1"/>
      <w:marLeft w:val="0"/>
      <w:marRight w:val="0"/>
      <w:marTop w:val="0"/>
      <w:marBottom w:val="0"/>
      <w:divBdr>
        <w:top w:val="none" w:sz="0" w:space="0" w:color="auto"/>
        <w:left w:val="none" w:sz="0" w:space="0" w:color="auto"/>
        <w:bottom w:val="none" w:sz="0" w:space="0" w:color="auto"/>
        <w:right w:val="none" w:sz="0" w:space="0" w:color="auto"/>
      </w:divBdr>
    </w:div>
    <w:div w:id="2080781484">
      <w:bodyDiv w:val="1"/>
      <w:marLeft w:val="0"/>
      <w:marRight w:val="0"/>
      <w:marTop w:val="0"/>
      <w:marBottom w:val="0"/>
      <w:divBdr>
        <w:top w:val="none" w:sz="0" w:space="0" w:color="auto"/>
        <w:left w:val="none" w:sz="0" w:space="0" w:color="auto"/>
        <w:bottom w:val="none" w:sz="0" w:space="0" w:color="auto"/>
        <w:right w:val="none" w:sz="0" w:space="0" w:color="auto"/>
      </w:divBdr>
    </w:div>
    <w:div w:id="2120180125">
      <w:bodyDiv w:val="1"/>
      <w:marLeft w:val="0"/>
      <w:marRight w:val="0"/>
      <w:marTop w:val="0"/>
      <w:marBottom w:val="0"/>
      <w:divBdr>
        <w:top w:val="none" w:sz="0" w:space="0" w:color="auto"/>
        <w:left w:val="none" w:sz="0" w:space="0" w:color="auto"/>
        <w:bottom w:val="none" w:sz="0" w:space="0" w:color="auto"/>
        <w:right w:val="none" w:sz="0" w:space="0" w:color="auto"/>
      </w:divBdr>
    </w:div>
    <w:div w:id="213976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s://www.overleaf.com/latex/examples/package-test-algorithm-slash-algorithmic/wxnhhlzmwfmq" TargetMode="External"/><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4.jpg"/><Relationship Id="rId11" Type="http://schemas.openxmlformats.org/officeDocument/2006/relationships/image" Target="media/image3.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3.xml"/><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eader" Target="header2.xml"/><Relationship Id="rId48"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5.PNG"/><Relationship Id="rId20" Type="http://schemas.openxmlformats.org/officeDocument/2006/relationships/image" Target="media/image5.jp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Pan</b:Tag>
    <b:SourceType>InternetSite</b:SourceType>
    <b:Guid>{49F803C0-878B-4F6B-8208-B3864A2935B7}</b:Guid>
    <b:Title>Panasonic 3.7V 1100mAh 2A</b:Title>
    <b:InternetSiteTitle>BMShop</b:InternetSiteTitle>
    <b:RefOrder>3</b:RefOrder>
  </b:Source>
  <b:Source xmlns:b="http://schemas.openxmlformats.org/officeDocument/2006/bibliography">
    <b:Tag>Tur17</b:Tag>
    <b:SourceType>InternetSite</b:SourceType>
    <b:Guid>{38731876-C457-4027-A0C7-DD842E28C06F}</b:Guid>
    <b:Title>Turtle Bot Chassis</b:Title>
    <b:Year>2017</b:Year>
    <b:InternetSiteTitle>Electronics Engineering Times</b:InternetSiteTitle>
    <b:RefOrder>2</b:RefOrder>
  </b:Source>
  <b:Source>
    <b:Tag>Ard18</b:Tag>
    <b:SourceType>InternetSite</b:SourceType>
    <b:Guid>{9304C47C-4927-4E0D-A791-EFF35379BB19}</b:Guid>
    <b:Title>Arduino Uno Rev3</b:Title>
    <b:InternetSiteTitle>Arduino </b:InternetSiteTitle>
    <b:Year>2018</b:Year>
    <b:Month>April</b:Month>
    <b:Day>10</b:Day>
    <b:URL>https://store.arduino.cc/usa/arduino-uno-rev3</b:URL>
    <b:RefOrder>5</b:RefOrder>
  </b:Source>
  <b:Source>
    <b:Tag>Ard181</b:Tag>
    <b:SourceType>InternetSite</b:SourceType>
    <b:Guid>{49D7CFDD-0741-496F-94EC-59D2DE3BA853}</b:Guid>
    <b:Title>Arduino Motor Shield (L293) (SKU: DRI0001)</b:Title>
    <b:ProductionCompany>DFRobot</b:ProductionCompany>
    <b:YearAccessed>2018</b:YearAccessed>
    <b:MonthAccessed>April</b:MonthAccessed>
    <b:DayAccessed>10</b:DayAccessed>
    <b:URL>https://www.dfrobot.com/wiki/index.php/Arduino_Motor_Shield_(L293)_(SKU:_DRI0001)</b:URL>
    <b:RefOrder>6</b:RefOrder>
  </b:Source>
  <b:Source>
    <b:Tag>Gri17</b:Tag>
    <b:SourceType>InternetSite</b:SourceType>
    <b:Guid>{0965AAB7-9D14-4193-9DE9-4E125E99DB94}</b:Guid>
    <b:Title>Gripper G5</b:Title>
    <b:ProductionCompany>HShop</b:ProductionCompany>
    <b:YearAccessed>2017</b:YearAccessed>
    <b:MonthAccessed>April</b:MonthAccessed>
    <b:DayAccessed>10</b:DayAccessed>
    <b:URL>hshop.vn/products/tay-gap-robot-g5-gripper</b:URL>
    <b:RefOrder>4</b:RefOrder>
  </b:Source>
  <b:Source>
    <b:Tag>TCR18</b:Tag>
    <b:SourceType>InternetSite</b:SourceType>
    <b:Guid>{2508786B-4FA9-445E-91A4-D7D4F73FBD45}</b:Guid>
    <b:Title>TCRT500 IR Infrared Reflective Photoelectric Switch Barrier Tracking Sensor </b:Title>
    <b:ProductionCompany>Hacktronics India</b:ProductionCompany>
    <b:YearAccessed>2018</b:YearAccessed>
    <b:MonthAccessed>April</b:MonthAccessed>
    <b:DayAccessed>10</b:DayAccessed>
    <b:URL>https://hacktronics.co.in/line-following-or-reflective-sensor/tcrt5000-infrared-reflective-photoelectric-switch-ir-barrier-line-track-sensor-module</b:URL>
    <b:RefOrder>7</b:RefOrder>
  </b:Source>
  <b:Source>
    <b:Tag>Bre18</b:Tag>
    <b:SourceType>InternetSite</b:SourceType>
    <b:Guid>{09D5C960-342B-4D23-BB7C-C6FE8E18C607}</b:Guid>
    <b:Author>
      <b:Author>
        <b:NameList>
          <b:Person>
            <b:Last>Beauregard</b:Last>
            <b:First>Brett</b:First>
          </b:Person>
        </b:NameList>
      </b:Author>
    </b:Author>
    <b:Title>Improving the Beginner’s PID – Introduction</b:Title>
    <b:YearAccessed>2018</b:YearAccessed>
    <b:MonthAccessed>April</b:MonthAccessed>
    <b:DayAccessed>10</b:DayAccessed>
    <b:URL>http://brettbeauregard.com/blog/2011/04/improving-the-beginners-pid-introduction/</b:URL>
    <b:RefOrder>9</b:RefOrder>
  </b:Source>
  <b:Source>
    <b:Tag>Com18</b:Tag>
    <b:SourceType>InternetSite</b:SourceType>
    <b:Guid>{ECF28F4D-2531-4DBA-A649-4F074594A930}</b:Guid>
    <b:Title>Complete Guide for Ultrasonic Sensor HC-SR04 with Arduino</b:Title>
    <b:ProductionCompany>Random Nerd Tutorials</b:ProductionCompany>
    <b:YearAccessed>2018</b:YearAccessed>
    <b:MonthAccessed>April</b:MonthAccessed>
    <b:DayAccessed>10</b:DayAccessed>
    <b:URL>http://randomnerdtutorials.com/complete-guide-for-ultrasonic-sensor-hc-sr04/</b:URL>
    <b:RefOrder>8</b:RefOrder>
  </b:Source>
  <b:Source>
    <b:Tag>Bra17</b:Tag>
    <b:SourceType>Report</b:SourceType>
    <b:Guid>{01323209-79B3-446F-882D-C464C3878950}</b:Guid>
    <b:Author>
      <b:Author>
        <b:NameList>
          <b:Person>
            <b:Last>Bradley</b:Last>
            <b:First>Richard</b:First>
            <b:Middle>G.</b:Middle>
          </b:Person>
        </b:NameList>
      </b:Author>
    </b:Author>
    <b:Title>Requirements for DeliveryBot Design Competition</b:Title>
    <b:Year>2017</b:Year>
    <b:Publisher>Vietnamese - German University</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A08DA-9C01-4148-8130-377F256D9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4376</TotalTime>
  <Pages>1</Pages>
  <Words>5410</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The International University of Vietnam – HCMC</vt:lpstr>
    </vt:vector>
  </TitlesOfParts>
  <Company/>
  <LinksUpToDate>false</LinksUpToDate>
  <CharactersWithSpaces>36181</CharactersWithSpaces>
  <SharedDoc>false</SharedDoc>
  <HLinks>
    <vt:vector size="228" baseType="variant">
      <vt:variant>
        <vt:i4>6226013</vt:i4>
      </vt:variant>
      <vt:variant>
        <vt:i4>120</vt:i4>
      </vt:variant>
      <vt:variant>
        <vt:i4>0</vt:i4>
      </vt:variant>
      <vt:variant>
        <vt:i4>5</vt:i4>
      </vt:variant>
      <vt:variant>
        <vt:lpwstr>http://randomnerdtutorials.com/complete-guide-for-ultrasonic-sensor-hc-sr04/</vt:lpwstr>
      </vt:variant>
      <vt:variant>
        <vt:lpwstr/>
      </vt:variant>
      <vt:variant>
        <vt:i4>1048586</vt:i4>
      </vt:variant>
      <vt:variant>
        <vt:i4>117</vt:i4>
      </vt:variant>
      <vt:variant>
        <vt:i4>0</vt:i4>
      </vt:variant>
      <vt:variant>
        <vt:i4>5</vt:i4>
      </vt:variant>
      <vt:variant>
        <vt:lpwstr>http://brettbeauregard.com/blog/2011/04/improving-the-beginners-pid-introduction/</vt:lpwstr>
      </vt:variant>
      <vt:variant>
        <vt:lpwstr/>
      </vt:variant>
      <vt:variant>
        <vt:i4>1703947</vt:i4>
      </vt:variant>
      <vt:variant>
        <vt:i4>114</vt:i4>
      </vt:variant>
      <vt:variant>
        <vt:i4>0</vt:i4>
      </vt:variant>
      <vt:variant>
        <vt:i4>5</vt:i4>
      </vt:variant>
      <vt:variant>
        <vt:lpwstr>http://blog.circuits4you.com/2016/04/arduino-ir-proximity-sensor-interfacing.html</vt:lpwstr>
      </vt:variant>
      <vt:variant>
        <vt:lpwstr/>
      </vt:variant>
      <vt:variant>
        <vt:i4>4325419</vt:i4>
      </vt:variant>
      <vt:variant>
        <vt:i4>111</vt:i4>
      </vt:variant>
      <vt:variant>
        <vt:i4>0</vt:i4>
      </vt:variant>
      <vt:variant>
        <vt:i4>5</vt:i4>
      </vt:variant>
      <vt:variant>
        <vt:lpwstr>https://l.facebook.com/l.php?u=https%3A%2F%2Fwww.artekit.eu%2Fproducts%2Faccessories%2Fhy-srf05-ultrasonic-sensor%2F&amp;h=ATOWO2byUwblipor1Y39CFsWQerwF6MAXG2nY_N5R5gZbNQ6kU9iHayrUSaAPWIHhJ_UufQYSzs2I5NE6G_2YpUnVMtQ14GOiBX2r9YDpPwDJf6gT33UdA</vt:lpwstr>
      </vt:variant>
      <vt:variant>
        <vt:lpwstr/>
      </vt:variant>
      <vt:variant>
        <vt:i4>7798813</vt:i4>
      </vt:variant>
      <vt:variant>
        <vt:i4>108</vt:i4>
      </vt:variant>
      <vt:variant>
        <vt:i4>0</vt:i4>
      </vt:variant>
      <vt:variant>
        <vt:i4>5</vt:i4>
      </vt:variant>
      <vt:variant>
        <vt:lpwstr>https://l.facebook.com/l.php?u=https%3A%2F%2Fwww.ebay.in%2Fitm%2FTCRT500-IR-Infrared-Reflective-Photoelectric-Switch-Barrier-Tracking-Sensor-%2F222337287039&amp;h=ATOWO2byUwblipor1Y39CFsWQerwF6MAXG2nY_N5R5gZbNQ6kU9iHayrUSaAPWIHhJ_UufQYSzs2I5NE6G_2YpUnVMtQ14GOiBX2r9YDpPwDJf6gT33UdA</vt:lpwstr>
      </vt:variant>
      <vt:variant>
        <vt:lpwstr/>
      </vt:variant>
      <vt:variant>
        <vt:i4>3407880</vt:i4>
      </vt:variant>
      <vt:variant>
        <vt:i4>105</vt:i4>
      </vt:variant>
      <vt:variant>
        <vt:i4>0</vt:i4>
      </vt:variant>
      <vt:variant>
        <vt:i4>5</vt:i4>
      </vt:variant>
      <vt:variant>
        <vt:lpwstr>https://l.facebook.com/l.php?u=http%3A%2F%2Fhshop.vn%2Fproducts%2Ftay-gap-robot-g5-gripper&amp;h=ATOWO2byUwblipor1Y39CFsWQerwF6MAXG2nY_N5R5gZbNQ6kU9iHayrUSaAPWIHhJ_UufQYSzs2I5NE6G_2YpUnVMtQ14GOiBX2r9YDpPwDJf6gT33UdA</vt:lpwstr>
      </vt:variant>
      <vt:variant>
        <vt:lpwstr/>
      </vt:variant>
      <vt:variant>
        <vt:i4>1376301</vt:i4>
      </vt:variant>
      <vt:variant>
        <vt:i4>102</vt:i4>
      </vt:variant>
      <vt:variant>
        <vt:i4>0</vt:i4>
      </vt:variant>
      <vt:variant>
        <vt:i4>5</vt:i4>
      </vt:variant>
      <vt:variant>
        <vt:lpwstr>https://l.facebook.com/l.php?u=http%3A%2F%2Fbmshop.vn%2Fpin-sac-18650panasonic-3-7v-3700mah%3Fsearch%3Dpanasonic%26description%3Dtrue&amp;h=ATOWO2byUwblipor1Y39CFsWQerwF6MAXG2nY_N5R5gZbNQ6kU9iHayrUSaAPWIHhJ_UufQYSzs2I5NE6G_2YpUnVMtQ14GOiBX2r9YDpPwDJf6gT33UdA</vt:lpwstr>
      </vt:variant>
      <vt:variant>
        <vt:lpwstr/>
      </vt:variant>
      <vt:variant>
        <vt:i4>7405577</vt:i4>
      </vt:variant>
      <vt:variant>
        <vt:i4>99</vt:i4>
      </vt:variant>
      <vt:variant>
        <vt:i4>0</vt:i4>
      </vt:variant>
      <vt:variant>
        <vt:i4>5</vt:i4>
      </vt:variant>
      <vt:variant>
        <vt:lpwstr>https://l.facebook.com/l.php?u=https%3A%2F%2Fwww.eetimes.com%2Fauthor.asp%3Fsection_id%3D36%26doc_id%3D1319757&amp;h=ATOWO2byUwblipor1Y39CFsWQerwF6MAXG2nY_N5R5gZbNQ6kU9iHayrUSaAPWIHhJ_UufQYSzs2I5NE6G_2YpUnVMtQ14GOiBX2r9YDpPwDJf6gT33UdA</vt:lpwstr>
      </vt:variant>
      <vt:variant>
        <vt:lpwstr/>
      </vt:variant>
      <vt:variant>
        <vt:i4>983159</vt:i4>
      </vt:variant>
      <vt:variant>
        <vt:i4>87</vt:i4>
      </vt:variant>
      <vt:variant>
        <vt:i4>0</vt:i4>
      </vt:variant>
      <vt:variant>
        <vt:i4>5</vt:i4>
      </vt:variant>
      <vt:variant>
        <vt:lpwstr/>
      </vt:variant>
      <vt:variant>
        <vt:lpwstr>__RefHeading__319_345927295</vt:lpwstr>
      </vt:variant>
      <vt:variant>
        <vt:i4>983161</vt:i4>
      </vt:variant>
      <vt:variant>
        <vt:i4>84</vt:i4>
      </vt:variant>
      <vt:variant>
        <vt:i4>0</vt:i4>
      </vt:variant>
      <vt:variant>
        <vt:i4>5</vt:i4>
      </vt:variant>
      <vt:variant>
        <vt:lpwstr/>
      </vt:variant>
      <vt:variant>
        <vt:lpwstr>__RefHeading__317_345927295</vt:lpwstr>
      </vt:variant>
      <vt:variant>
        <vt:i4>983163</vt:i4>
      </vt:variant>
      <vt:variant>
        <vt:i4>81</vt:i4>
      </vt:variant>
      <vt:variant>
        <vt:i4>0</vt:i4>
      </vt:variant>
      <vt:variant>
        <vt:i4>5</vt:i4>
      </vt:variant>
      <vt:variant>
        <vt:lpwstr/>
      </vt:variant>
      <vt:variant>
        <vt:lpwstr>__RefHeading__315_345927295</vt:lpwstr>
      </vt:variant>
      <vt:variant>
        <vt:i4>983165</vt:i4>
      </vt:variant>
      <vt:variant>
        <vt:i4>78</vt:i4>
      </vt:variant>
      <vt:variant>
        <vt:i4>0</vt:i4>
      </vt:variant>
      <vt:variant>
        <vt:i4>5</vt:i4>
      </vt:variant>
      <vt:variant>
        <vt:lpwstr/>
      </vt:variant>
      <vt:variant>
        <vt:lpwstr>__RefHeading__313_345927295</vt:lpwstr>
      </vt:variant>
      <vt:variant>
        <vt:i4>983167</vt:i4>
      </vt:variant>
      <vt:variant>
        <vt:i4>75</vt:i4>
      </vt:variant>
      <vt:variant>
        <vt:i4>0</vt:i4>
      </vt:variant>
      <vt:variant>
        <vt:i4>5</vt:i4>
      </vt:variant>
      <vt:variant>
        <vt:lpwstr/>
      </vt:variant>
      <vt:variant>
        <vt:lpwstr>__RefHeading__311_345927295</vt:lpwstr>
      </vt:variant>
      <vt:variant>
        <vt:i4>917623</vt:i4>
      </vt:variant>
      <vt:variant>
        <vt:i4>72</vt:i4>
      </vt:variant>
      <vt:variant>
        <vt:i4>0</vt:i4>
      </vt:variant>
      <vt:variant>
        <vt:i4>5</vt:i4>
      </vt:variant>
      <vt:variant>
        <vt:lpwstr/>
      </vt:variant>
      <vt:variant>
        <vt:lpwstr>__RefHeading__309_345927295</vt:lpwstr>
      </vt:variant>
      <vt:variant>
        <vt:i4>917625</vt:i4>
      </vt:variant>
      <vt:variant>
        <vt:i4>69</vt:i4>
      </vt:variant>
      <vt:variant>
        <vt:i4>0</vt:i4>
      </vt:variant>
      <vt:variant>
        <vt:i4>5</vt:i4>
      </vt:variant>
      <vt:variant>
        <vt:lpwstr/>
      </vt:variant>
      <vt:variant>
        <vt:lpwstr>__RefHeading__307_345927295</vt:lpwstr>
      </vt:variant>
      <vt:variant>
        <vt:i4>917627</vt:i4>
      </vt:variant>
      <vt:variant>
        <vt:i4>66</vt:i4>
      </vt:variant>
      <vt:variant>
        <vt:i4>0</vt:i4>
      </vt:variant>
      <vt:variant>
        <vt:i4>5</vt:i4>
      </vt:variant>
      <vt:variant>
        <vt:lpwstr/>
      </vt:variant>
      <vt:variant>
        <vt:lpwstr>__RefHeading__305_345927295</vt:lpwstr>
      </vt:variant>
      <vt:variant>
        <vt:i4>917629</vt:i4>
      </vt:variant>
      <vt:variant>
        <vt:i4>63</vt:i4>
      </vt:variant>
      <vt:variant>
        <vt:i4>0</vt:i4>
      </vt:variant>
      <vt:variant>
        <vt:i4>5</vt:i4>
      </vt:variant>
      <vt:variant>
        <vt:lpwstr/>
      </vt:variant>
      <vt:variant>
        <vt:lpwstr>__RefHeading__303_345927295</vt:lpwstr>
      </vt:variant>
      <vt:variant>
        <vt:i4>917631</vt:i4>
      </vt:variant>
      <vt:variant>
        <vt:i4>60</vt:i4>
      </vt:variant>
      <vt:variant>
        <vt:i4>0</vt:i4>
      </vt:variant>
      <vt:variant>
        <vt:i4>5</vt:i4>
      </vt:variant>
      <vt:variant>
        <vt:lpwstr/>
      </vt:variant>
      <vt:variant>
        <vt:lpwstr>__RefHeading__301_345927295</vt:lpwstr>
      </vt:variant>
      <vt:variant>
        <vt:i4>458870</vt:i4>
      </vt:variant>
      <vt:variant>
        <vt:i4>57</vt:i4>
      </vt:variant>
      <vt:variant>
        <vt:i4>0</vt:i4>
      </vt:variant>
      <vt:variant>
        <vt:i4>5</vt:i4>
      </vt:variant>
      <vt:variant>
        <vt:lpwstr/>
      </vt:variant>
      <vt:variant>
        <vt:lpwstr>__RefHeading__299_345927295</vt:lpwstr>
      </vt:variant>
      <vt:variant>
        <vt:i4>458872</vt:i4>
      </vt:variant>
      <vt:variant>
        <vt:i4>54</vt:i4>
      </vt:variant>
      <vt:variant>
        <vt:i4>0</vt:i4>
      </vt:variant>
      <vt:variant>
        <vt:i4>5</vt:i4>
      </vt:variant>
      <vt:variant>
        <vt:lpwstr/>
      </vt:variant>
      <vt:variant>
        <vt:lpwstr>__RefHeading__297_345927295</vt:lpwstr>
      </vt:variant>
      <vt:variant>
        <vt:i4>458874</vt:i4>
      </vt:variant>
      <vt:variant>
        <vt:i4>51</vt:i4>
      </vt:variant>
      <vt:variant>
        <vt:i4>0</vt:i4>
      </vt:variant>
      <vt:variant>
        <vt:i4>5</vt:i4>
      </vt:variant>
      <vt:variant>
        <vt:lpwstr/>
      </vt:variant>
      <vt:variant>
        <vt:lpwstr>__RefHeading__295_345927295</vt:lpwstr>
      </vt:variant>
      <vt:variant>
        <vt:i4>458876</vt:i4>
      </vt:variant>
      <vt:variant>
        <vt:i4>48</vt:i4>
      </vt:variant>
      <vt:variant>
        <vt:i4>0</vt:i4>
      </vt:variant>
      <vt:variant>
        <vt:i4>5</vt:i4>
      </vt:variant>
      <vt:variant>
        <vt:lpwstr/>
      </vt:variant>
      <vt:variant>
        <vt:lpwstr>__RefHeading__293_345927295</vt:lpwstr>
      </vt:variant>
      <vt:variant>
        <vt:i4>458878</vt:i4>
      </vt:variant>
      <vt:variant>
        <vt:i4>45</vt:i4>
      </vt:variant>
      <vt:variant>
        <vt:i4>0</vt:i4>
      </vt:variant>
      <vt:variant>
        <vt:i4>5</vt:i4>
      </vt:variant>
      <vt:variant>
        <vt:lpwstr/>
      </vt:variant>
      <vt:variant>
        <vt:lpwstr>__RefHeading__291_345927295</vt:lpwstr>
      </vt:variant>
      <vt:variant>
        <vt:i4>393334</vt:i4>
      </vt:variant>
      <vt:variant>
        <vt:i4>42</vt:i4>
      </vt:variant>
      <vt:variant>
        <vt:i4>0</vt:i4>
      </vt:variant>
      <vt:variant>
        <vt:i4>5</vt:i4>
      </vt:variant>
      <vt:variant>
        <vt:lpwstr/>
      </vt:variant>
      <vt:variant>
        <vt:lpwstr>__RefHeading__289_345927295</vt:lpwstr>
      </vt:variant>
      <vt:variant>
        <vt:i4>393336</vt:i4>
      </vt:variant>
      <vt:variant>
        <vt:i4>39</vt:i4>
      </vt:variant>
      <vt:variant>
        <vt:i4>0</vt:i4>
      </vt:variant>
      <vt:variant>
        <vt:i4>5</vt:i4>
      </vt:variant>
      <vt:variant>
        <vt:lpwstr/>
      </vt:variant>
      <vt:variant>
        <vt:lpwstr>__RefHeading__287_345927295</vt:lpwstr>
      </vt:variant>
      <vt:variant>
        <vt:i4>393338</vt:i4>
      </vt:variant>
      <vt:variant>
        <vt:i4>36</vt:i4>
      </vt:variant>
      <vt:variant>
        <vt:i4>0</vt:i4>
      </vt:variant>
      <vt:variant>
        <vt:i4>5</vt:i4>
      </vt:variant>
      <vt:variant>
        <vt:lpwstr/>
      </vt:variant>
      <vt:variant>
        <vt:lpwstr>__RefHeading__285_345927295</vt:lpwstr>
      </vt:variant>
      <vt:variant>
        <vt:i4>393340</vt:i4>
      </vt:variant>
      <vt:variant>
        <vt:i4>33</vt:i4>
      </vt:variant>
      <vt:variant>
        <vt:i4>0</vt:i4>
      </vt:variant>
      <vt:variant>
        <vt:i4>5</vt:i4>
      </vt:variant>
      <vt:variant>
        <vt:lpwstr/>
      </vt:variant>
      <vt:variant>
        <vt:lpwstr>__RefHeading__283_345927295</vt:lpwstr>
      </vt:variant>
      <vt:variant>
        <vt:i4>393342</vt:i4>
      </vt:variant>
      <vt:variant>
        <vt:i4>30</vt:i4>
      </vt:variant>
      <vt:variant>
        <vt:i4>0</vt:i4>
      </vt:variant>
      <vt:variant>
        <vt:i4>5</vt:i4>
      </vt:variant>
      <vt:variant>
        <vt:lpwstr/>
      </vt:variant>
      <vt:variant>
        <vt:lpwstr>__RefHeading__281_345927295</vt:lpwstr>
      </vt:variant>
      <vt:variant>
        <vt:i4>589942</vt:i4>
      </vt:variant>
      <vt:variant>
        <vt:i4>27</vt:i4>
      </vt:variant>
      <vt:variant>
        <vt:i4>0</vt:i4>
      </vt:variant>
      <vt:variant>
        <vt:i4>5</vt:i4>
      </vt:variant>
      <vt:variant>
        <vt:lpwstr/>
      </vt:variant>
      <vt:variant>
        <vt:lpwstr>__RefHeading__279_345927295</vt:lpwstr>
      </vt:variant>
      <vt:variant>
        <vt:i4>589944</vt:i4>
      </vt:variant>
      <vt:variant>
        <vt:i4>24</vt:i4>
      </vt:variant>
      <vt:variant>
        <vt:i4>0</vt:i4>
      </vt:variant>
      <vt:variant>
        <vt:i4>5</vt:i4>
      </vt:variant>
      <vt:variant>
        <vt:lpwstr/>
      </vt:variant>
      <vt:variant>
        <vt:lpwstr>__RefHeading__277_345927295</vt:lpwstr>
      </vt:variant>
      <vt:variant>
        <vt:i4>589946</vt:i4>
      </vt:variant>
      <vt:variant>
        <vt:i4>21</vt:i4>
      </vt:variant>
      <vt:variant>
        <vt:i4>0</vt:i4>
      </vt:variant>
      <vt:variant>
        <vt:i4>5</vt:i4>
      </vt:variant>
      <vt:variant>
        <vt:lpwstr/>
      </vt:variant>
      <vt:variant>
        <vt:lpwstr>__RefHeading__275_345927295</vt:lpwstr>
      </vt:variant>
      <vt:variant>
        <vt:i4>589948</vt:i4>
      </vt:variant>
      <vt:variant>
        <vt:i4>18</vt:i4>
      </vt:variant>
      <vt:variant>
        <vt:i4>0</vt:i4>
      </vt:variant>
      <vt:variant>
        <vt:i4>5</vt:i4>
      </vt:variant>
      <vt:variant>
        <vt:lpwstr/>
      </vt:variant>
      <vt:variant>
        <vt:lpwstr>__RefHeading__273_345927295</vt:lpwstr>
      </vt:variant>
      <vt:variant>
        <vt:i4>589950</vt:i4>
      </vt:variant>
      <vt:variant>
        <vt:i4>15</vt:i4>
      </vt:variant>
      <vt:variant>
        <vt:i4>0</vt:i4>
      </vt:variant>
      <vt:variant>
        <vt:i4>5</vt:i4>
      </vt:variant>
      <vt:variant>
        <vt:lpwstr/>
      </vt:variant>
      <vt:variant>
        <vt:lpwstr>__RefHeading__271_345927295</vt:lpwstr>
      </vt:variant>
      <vt:variant>
        <vt:i4>524406</vt:i4>
      </vt:variant>
      <vt:variant>
        <vt:i4>12</vt:i4>
      </vt:variant>
      <vt:variant>
        <vt:i4>0</vt:i4>
      </vt:variant>
      <vt:variant>
        <vt:i4>5</vt:i4>
      </vt:variant>
      <vt:variant>
        <vt:lpwstr/>
      </vt:variant>
      <vt:variant>
        <vt:lpwstr>__RefHeading__269_345927295</vt:lpwstr>
      </vt:variant>
      <vt:variant>
        <vt:i4>524408</vt:i4>
      </vt:variant>
      <vt:variant>
        <vt:i4>9</vt:i4>
      </vt:variant>
      <vt:variant>
        <vt:i4>0</vt:i4>
      </vt:variant>
      <vt:variant>
        <vt:i4>5</vt:i4>
      </vt:variant>
      <vt:variant>
        <vt:lpwstr/>
      </vt:variant>
      <vt:variant>
        <vt:lpwstr>__RefHeading__267_345927295</vt:lpwstr>
      </vt:variant>
      <vt:variant>
        <vt:i4>524410</vt:i4>
      </vt:variant>
      <vt:variant>
        <vt:i4>6</vt:i4>
      </vt:variant>
      <vt:variant>
        <vt:i4>0</vt:i4>
      </vt:variant>
      <vt:variant>
        <vt:i4>5</vt:i4>
      </vt:variant>
      <vt:variant>
        <vt:lpwstr/>
      </vt:variant>
      <vt:variant>
        <vt:lpwstr>__RefHeading__265_345927295</vt:lpwstr>
      </vt:variant>
      <vt:variant>
        <vt:i4>524412</vt:i4>
      </vt:variant>
      <vt:variant>
        <vt:i4>3</vt:i4>
      </vt:variant>
      <vt:variant>
        <vt:i4>0</vt:i4>
      </vt:variant>
      <vt:variant>
        <vt:i4>5</vt:i4>
      </vt:variant>
      <vt:variant>
        <vt:lpwstr/>
      </vt:variant>
      <vt:variant>
        <vt:lpwstr>__RefHeading__263_345927295</vt:lpwstr>
      </vt:variant>
      <vt:variant>
        <vt:i4>524414</vt:i4>
      </vt:variant>
      <vt:variant>
        <vt:i4>0</vt:i4>
      </vt:variant>
      <vt:variant>
        <vt:i4>0</vt:i4>
      </vt:variant>
      <vt:variant>
        <vt:i4>5</vt:i4>
      </vt:variant>
      <vt:variant>
        <vt:lpwstr/>
      </vt:variant>
      <vt:variant>
        <vt:lpwstr>__RefHeading__261_345927295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International University of Vietnam – HCMC</dc:title>
  <dc:creator>Richard Bradley</dc:creator>
  <cp:lastModifiedBy>Minh Luu</cp:lastModifiedBy>
  <cp:revision>202</cp:revision>
  <cp:lastPrinted>2018-06-19T04:37:00Z</cp:lastPrinted>
  <dcterms:created xsi:type="dcterms:W3CDTF">2018-04-16T18:37:00Z</dcterms:created>
  <dcterms:modified xsi:type="dcterms:W3CDTF">2021-04-25T09:14:00Z</dcterms:modified>
</cp:coreProperties>
</file>